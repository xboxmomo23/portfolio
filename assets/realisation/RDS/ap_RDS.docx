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005A8" w14:textId="77777777" w:rsidR="00831721" w:rsidRDefault="00831721" w:rsidP="00831721">
      <w:pPr>
        <w:spacing w:before="120" w:after="0"/>
      </w:pPr>
      <w:r w:rsidRPr="0041428F">
        <w:rPr>
          <w:noProof/>
          <w:lang w:bidi="fr-FR"/>
        </w:rPr>
        <mc:AlternateContent>
          <mc:Choice Requires="wpg">
            <w:drawing>
              <wp:anchor distT="0" distB="0" distL="114300" distR="114300" simplePos="0" relativeHeight="251659264" behindDoc="1" locked="1" layoutInCell="1" allowOverlap="1" wp14:anchorId="5F01D6EC" wp14:editId="4822B3BB">
                <wp:simplePos x="0" y="0"/>
                <wp:positionH relativeFrom="column">
                  <wp:posOffset>-457200</wp:posOffset>
                </wp:positionH>
                <wp:positionV relativeFrom="paragraph">
                  <wp:posOffset>-636270</wp:posOffset>
                </wp:positionV>
                <wp:extent cx="8247380" cy="3026410"/>
                <wp:effectExtent l="0" t="0" r="1270" b="2540"/>
                <wp:wrapNone/>
                <wp:docPr id="19" name="Graphique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3026410"/>
                          <a:chOff x="-7144" y="-122190"/>
                          <a:chExt cx="6005513" cy="1924050"/>
                        </a:xfrm>
                      </wpg:grpSpPr>
                      <wps:wsp>
                        <wps:cNvPr id="20" name="Forme libre : Form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e libre : Forme 22"/>
                        <wps:cNvSpPr/>
                        <wps:spPr>
                          <a:xfrm>
                            <a:off x="-7144" y="-122190"/>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e libre : Form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19E1B" id="Graphique 17" o:spid="_x0000_s1026" alt="&quot;&quot;" style="position:absolute;margin-left:-36pt;margin-top:-50.1pt;width:649.4pt;height:238.3pt;z-index:-251657216;mso-width-relative:margin;mso-height-relative:margin" coordorigin="-71,-122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">
                <v:shape id="Forme libre : Form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orme libre : Forme 22" o:spid="_x0000_s1028" style="position:absolute;left:-71;top:-1221;width:60007;height:19239;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orme libre : Form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orme libre : Form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Tableau de disposition de l’en-tête"/>
      </w:tblPr>
      <w:tblGrid>
        <w:gridCol w:w="10466"/>
      </w:tblGrid>
      <w:tr w:rsidR="00A66B18" w:rsidRPr="0041428F" w14:paraId="23A96E8F" w14:textId="77777777" w:rsidTr="00A6783B">
        <w:trPr>
          <w:trHeight w:val="270"/>
          <w:jc w:val="center"/>
        </w:trPr>
        <w:tc>
          <w:tcPr>
            <w:tcW w:w="10800" w:type="dxa"/>
          </w:tcPr>
          <w:p w14:paraId="2A65EFB3" w14:textId="22017B64" w:rsidR="00A66B18" w:rsidRPr="0041428F" w:rsidRDefault="00F25707" w:rsidP="00A66B18">
            <w:pPr>
              <w:pStyle w:val="Coordonnes"/>
              <w:rPr>
                <w:color w:val="000000" w:themeColor="text1"/>
              </w:rPr>
            </w:pPr>
            <w:r w:rsidRPr="0041428F">
              <w:rPr>
                <w:noProof/>
                <w:color w:val="000000" w:themeColor="text1"/>
                <w:lang w:bidi="fr-FR"/>
              </w:rPr>
              <mc:AlternateContent>
                <mc:Choice Requires="wps">
                  <w:drawing>
                    <wp:inline distT="0" distB="0" distL="0" distR="0" wp14:anchorId="2DE77E20" wp14:editId="24DE6074">
                      <wp:extent cx="3030071" cy="407670"/>
                      <wp:effectExtent l="19050" t="19050" r="18415" b="26035"/>
                      <wp:docPr id="18" name="Form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030071" cy="407670"/>
                              </a:xfrm>
                              <a:prstGeom prst="rect">
                                <a:avLst/>
                              </a:prstGeom>
                              <a:ln w="38100">
                                <a:solidFill>
                                  <a:schemeClr val="bg1"/>
                                </a:solidFill>
                                <a:miter lim="400000"/>
                              </a:ln>
                              <a:extLst>
                                <a:ext uri="{C572A759-6A51-4108-AA02-DFA0A04FC94B}">
                                  <ma14:wrappingTextBoxFlag xmlns:lc="http://schemas.openxmlformats.org/drawingml/2006/lockedCanvas" xmlns="" xmlns:p="http://schemas.openxmlformats.org/presentationml/2006/main"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1AF772F2" w14:textId="77777777" w:rsidR="00F25707" w:rsidRPr="00AA089B" w:rsidRDefault="00F25707" w:rsidP="00F25707">
                                  <w:pPr>
                                    <w:pStyle w:val="Logo"/>
                                  </w:pPr>
                                  <w:r>
                                    <w:rPr>
                                      <w:lang w:bidi="fr-FR"/>
                                    </w:rPr>
                                    <w:t>ASSURMER</w:t>
                                  </w:r>
                                </w:p>
                              </w:txbxContent>
                            </wps:txbx>
                            <wps:bodyPr wrap="square" lIns="19050" tIns="19050" rIns="19050" bIns="19050" anchor="ctr">
                              <a:spAutoFit/>
                            </wps:bodyPr>
                          </wps:wsp>
                        </a:graphicData>
                      </a:graphic>
                    </wp:inline>
                  </w:drawing>
                </mc:Choice>
                <mc:Fallback>
                  <w:pict>
                    <v:rect w14:anchorId="2DE77E20" id="Forme 61" o:spid="_x0000_s1026" style="width:238.6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" filled="f" strokecolor="white [3212]" strokeweight="3pt">
                      <v:stroke miterlimit="4"/>
                      <v:textbox style="mso-fit-shape-to-text:t" inset="1.5pt,1.5pt,1.5pt,1.5pt">
                        <w:txbxContent>
                          <w:p w14:paraId="1AF772F2" w14:textId="77777777" w:rsidR="00F25707" w:rsidRPr="00AA089B" w:rsidRDefault="00F25707" w:rsidP="00F25707">
                            <w:pPr>
                              <w:pStyle w:val="Logo"/>
                            </w:pPr>
                            <w:r>
                              <w:rPr>
                                <w:lang w:bidi="fr-FR"/>
                              </w:rPr>
                              <w:t>ASSURMER</w:t>
                            </w:r>
                          </w:p>
                        </w:txbxContent>
                      </v:textbox>
                      <w10:anchorlock/>
                    </v:rect>
                  </w:pict>
                </mc:Fallback>
              </mc:AlternateContent>
            </w:r>
          </w:p>
        </w:tc>
      </w:tr>
      <w:tr w:rsidR="00615018" w:rsidRPr="000245C0" w14:paraId="25E1813F" w14:textId="77777777" w:rsidTr="00A6783B">
        <w:trPr>
          <w:trHeight w:val="2691"/>
          <w:jc w:val="center"/>
        </w:trPr>
        <w:tc>
          <w:tcPr>
            <w:tcW w:w="10800" w:type="dxa"/>
            <w:vAlign w:val="bottom"/>
          </w:tcPr>
          <w:p w14:paraId="36033732" w14:textId="7FA2B097" w:rsidR="00A66B18" w:rsidRPr="000245C0" w:rsidRDefault="00E80707" w:rsidP="000245C0">
            <w:pPr>
              <w:pStyle w:val="Coordonnes"/>
            </w:pPr>
            <w:r w:rsidRPr="000245C0">
              <w:rPr>
                <w:lang w:val="de-DE"/>
              </w:rPr>
              <w:t>Nassim</w:t>
            </w:r>
            <w:r w:rsidR="000245C0" w:rsidRPr="000245C0">
              <w:rPr>
                <w:lang w:val="de-DE"/>
              </w:rPr>
              <w:t xml:space="preserve"> </w:t>
            </w:r>
            <w:r w:rsidR="000245C0">
              <w:t>BENBOUHAMOU</w:t>
            </w:r>
          </w:p>
          <w:p w14:paraId="5A3173E8" w14:textId="33857E9F" w:rsidR="000245C0" w:rsidRPr="000245C0" w:rsidRDefault="000245C0" w:rsidP="00A66B18">
            <w:pPr>
              <w:pStyle w:val="Coordonnes"/>
              <w:rPr>
                <w:lang w:val="de-DE"/>
              </w:rPr>
            </w:pPr>
            <w:r w:rsidRPr="000245C0">
              <w:rPr>
                <w:lang w:val="de-DE"/>
              </w:rPr>
              <w:t>Nadir DJEDIDEN</w:t>
            </w:r>
          </w:p>
          <w:p w14:paraId="6C34558A" w14:textId="310C18D1" w:rsidR="000245C0" w:rsidRDefault="000245C0" w:rsidP="00A66B18">
            <w:pPr>
              <w:pStyle w:val="Coordonnes"/>
              <w:rPr>
                <w:lang w:val="de-DE"/>
              </w:rPr>
            </w:pPr>
            <w:r w:rsidRPr="000245C0">
              <w:rPr>
                <w:lang w:val="de-DE"/>
              </w:rPr>
              <w:t>Ismael BAHRI</w:t>
            </w:r>
          </w:p>
          <w:p w14:paraId="1108C8D0" w14:textId="77777777" w:rsidR="000245C0" w:rsidRPr="000245C0" w:rsidRDefault="000245C0" w:rsidP="00A66B18">
            <w:pPr>
              <w:pStyle w:val="Coordonnes"/>
              <w:rPr>
                <w:lang w:val="de-DE"/>
              </w:rPr>
            </w:pPr>
          </w:p>
          <w:p w14:paraId="467FCC19" w14:textId="75503D8C" w:rsidR="003E24DF" w:rsidRPr="000245C0" w:rsidRDefault="000245C0" w:rsidP="00A66B18">
            <w:pPr>
              <w:pStyle w:val="Coordonnes"/>
              <w:rPr>
                <w:lang w:val="de-DE"/>
              </w:rPr>
            </w:pPr>
            <w:r w:rsidRPr="000245C0">
              <w:rPr>
                <w:rStyle w:val="lev"/>
                <w:b w:val="0"/>
                <w:bCs w:val="0"/>
                <w:lang w:val="de-DE"/>
              </w:rPr>
              <w:t>25</w:t>
            </w:r>
            <w:r w:rsidR="00E80707" w:rsidRPr="000245C0">
              <w:rPr>
                <w:rStyle w:val="lev"/>
                <w:b w:val="0"/>
                <w:bCs w:val="0"/>
                <w:lang w:val="de-DE"/>
              </w:rPr>
              <w:t>/</w:t>
            </w:r>
            <w:r w:rsidRPr="000245C0">
              <w:rPr>
                <w:rStyle w:val="lev"/>
                <w:b w:val="0"/>
                <w:bCs w:val="0"/>
                <w:lang w:val="de-DE"/>
              </w:rPr>
              <w:t>10</w:t>
            </w:r>
            <w:r w:rsidR="00E80707" w:rsidRPr="000245C0">
              <w:rPr>
                <w:rStyle w:val="lev"/>
                <w:b w:val="0"/>
                <w:bCs w:val="0"/>
                <w:lang w:val="de-DE"/>
              </w:rPr>
              <w:t>/202</w:t>
            </w:r>
            <w:r w:rsidRPr="000245C0">
              <w:rPr>
                <w:rStyle w:val="lev"/>
                <w:b w:val="0"/>
                <w:bCs w:val="0"/>
                <w:lang w:val="de-DE"/>
              </w:rPr>
              <w:t>3</w:t>
            </w:r>
          </w:p>
          <w:p w14:paraId="4DCBFE24" w14:textId="211387C9" w:rsidR="003E24DF" w:rsidRPr="000245C0" w:rsidRDefault="003E24DF" w:rsidP="00A66B18">
            <w:pPr>
              <w:pStyle w:val="Coordonnes"/>
              <w:rPr>
                <w:color w:val="000000" w:themeColor="text1"/>
                <w:lang w:val="de-DE"/>
              </w:rPr>
            </w:pPr>
          </w:p>
        </w:tc>
      </w:tr>
    </w:tbl>
    <w:p w14:paraId="57282361" w14:textId="77777777" w:rsidR="00A66B18" w:rsidRPr="000245C0" w:rsidRDefault="00A66B18">
      <w:pPr>
        <w:rPr>
          <w:lang w:val="de-DE"/>
        </w:rPr>
      </w:pPr>
    </w:p>
    <w:p w14:paraId="361A3449" w14:textId="38A73A2D" w:rsidR="00E80707" w:rsidRPr="000245C0" w:rsidRDefault="00E80707" w:rsidP="00A6783B">
      <w:pPr>
        <w:pStyle w:val="Signature"/>
        <w:rPr>
          <w:color w:val="000000" w:themeColor="text1"/>
          <w:lang w:val="de-DE"/>
        </w:rPr>
      </w:pPr>
    </w:p>
    <w:p w14:paraId="026F924A" w14:textId="0D4BCE5E" w:rsidR="00E80707" w:rsidRPr="000245C0" w:rsidRDefault="00E80707" w:rsidP="00A6783B">
      <w:pPr>
        <w:pStyle w:val="Signature"/>
        <w:rPr>
          <w:color w:val="000000" w:themeColor="text1"/>
          <w:lang w:val="de-DE"/>
        </w:rPr>
      </w:pPr>
    </w:p>
    <w:p w14:paraId="3038A972" w14:textId="08C934DA" w:rsidR="00E80707" w:rsidRPr="000245C0" w:rsidRDefault="00E80707" w:rsidP="00A6783B">
      <w:pPr>
        <w:pStyle w:val="Signature"/>
        <w:rPr>
          <w:color w:val="000000" w:themeColor="text1"/>
          <w:lang w:val="de-DE"/>
        </w:rPr>
      </w:pPr>
    </w:p>
    <w:p w14:paraId="29FD4D80" w14:textId="7592EF77" w:rsidR="00E80707" w:rsidRPr="000245C0" w:rsidRDefault="00E80707" w:rsidP="00A6783B">
      <w:pPr>
        <w:pStyle w:val="Signature"/>
        <w:rPr>
          <w:color w:val="000000" w:themeColor="text1"/>
          <w:lang w:val="de-DE"/>
        </w:rPr>
      </w:pPr>
    </w:p>
    <w:p w14:paraId="20F9A720" w14:textId="248D2E4C" w:rsidR="00E80707" w:rsidRPr="000245C0" w:rsidRDefault="00E80707" w:rsidP="00A6783B">
      <w:pPr>
        <w:pStyle w:val="Signature"/>
        <w:rPr>
          <w:color w:val="000000" w:themeColor="text1"/>
          <w:lang w:val="de-DE"/>
        </w:rPr>
      </w:pPr>
    </w:p>
    <w:p w14:paraId="5735F1E0" w14:textId="4B8CF72A" w:rsidR="00E80707" w:rsidRPr="000245C0" w:rsidRDefault="00E80707" w:rsidP="00A6783B">
      <w:pPr>
        <w:pStyle w:val="Signature"/>
        <w:rPr>
          <w:color w:val="000000" w:themeColor="text1"/>
          <w:lang w:val="de-DE"/>
        </w:rPr>
      </w:pPr>
    </w:p>
    <w:p w14:paraId="67DA81DE" w14:textId="77777777" w:rsidR="00E80707" w:rsidRPr="000245C0" w:rsidRDefault="00E80707" w:rsidP="00E80707">
      <w:pPr>
        <w:pStyle w:val="Signature"/>
        <w:ind w:left="4320"/>
        <w:rPr>
          <w:color w:val="000000" w:themeColor="text1"/>
          <w:lang w:val="de-DE"/>
        </w:rPr>
      </w:pPr>
    </w:p>
    <w:p w14:paraId="79F2E976" w14:textId="44B516FC" w:rsidR="00E80707" w:rsidRDefault="00E80707" w:rsidP="00E80707">
      <w:pPr>
        <w:pStyle w:val="Signature"/>
        <w:ind w:left="4320"/>
        <w:rPr>
          <w:color w:val="000000" w:themeColor="text1"/>
        </w:rPr>
      </w:pPr>
      <w:r>
        <w:rPr>
          <w:color w:val="000000" w:themeColor="text1"/>
        </w:rPr>
        <w:t>LOGO ASSURMER</w:t>
      </w:r>
    </w:p>
    <w:p w14:paraId="11ECFC18" w14:textId="4B8FE023" w:rsidR="00E80707" w:rsidRDefault="00E80707" w:rsidP="00E80707">
      <w:pPr>
        <w:pStyle w:val="Signature"/>
        <w:rPr>
          <w:color w:val="000000" w:themeColor="text1"/>
        </w:rPr>
      </w:pPr>
    </w:p>
    <w:p w14:paraId="69967A20" w14:textId="4CD80E8B" w:rsidR="00E80707" w:rsidRDefault="00E80707" w:rsidP="00E80707">
      <w:pPr>
        <w:pStyle w:val="Signature"/>
        <w:rPr>
          <w:color w:val="000000" w:themeColor="text1"/>
        </w:rPr>
      </w:pPr>
    </w:p>
    <w:p w14:paraId="17B2BA13" w14:textId="3E991AA2" w:rsidR="00E80707" w:rsidRDefault="00E80707" w:rsidP="00E80707">
      <w:pPr>
        <w:pStyle w:val="Signature"/>
        <w:rPr>
          <w:color w:val="000000" w:themeColor="text1"/>
        </w:rPr>
      </w:pPr>
    </w:p>
    <w:p w14:paraId="129F8761" w14:textId="0D195581" w:rsidR="00E80707" w:rsidRDefault="00E80707" w:rsidP="00E80707">
      <w:pPr>
        <w:pStyle w:val="Signature"/>
        <w:rPr>
          <w:color w:val="000000" w:themeColor="text1"/>
        </w:rPr>
      </w:pPr>
    </w:p>
    <w:p w14:paraId="1FF1F15C" w14:textId="1FC51271" w:rsidR="00E80707" w:rsidRDefault="00E80707" w:rsidP="00E80707">
      <w:pPr>
        <w:pStyle w:val="Signature"/>
        <w:rPr>
          <w:color w:val="000000" w:themeColor="text1"/>
        </w:rPr>
      </w:pPr>
    </w:p>
    <w:p w14:paraId="66613F7B" w14:textId="3BCD47FF" w:rsidR="00E80707" w:rsidRDefault="00E80707" w:rsidP="00E80707">
      <w:pPr>
        <w:pStyle w:val="Signature"/>
        <w:rPr>
          <w:color w:val="000000" w:themeColor="text1"/>
        </w:rPr>
      </w:pPr>
    </w:p>
    <w:p w14:paraId="7922F881" w14:textId="4DA46306" w:rsidR="00E80707" w:rsidRDefault="00E80707" w:rsidP="00E80707">
      <w:pPr>
        <w:pStyle w:val="Signature"/>
        <w:rPr>
          <w:color w:val="000000" w:themeColor="text1"/>
        </w:rPr>
      </w:pPr>
    </w:p>
    <w:p w14:paraId="5C8417E5" w14:textId="77777777" w:rsidR="00E80707" w:rsidRDefault="00E80707" w:rsidP="00E80707">
      <w:pPr>
        <w:pStyle w:val="Signature"/>
        <w:ind w:left="2160" w:firstLine="720"/>
        <w:rPr>
          <w:color w:val="000000" w:themeColor="text1"/>
          <w:sz w:val="72"/>
          <w:szCs w:val="72"/>
        </w:rPr>
      </w:pPr>
    </w:p>
    <w:p w14:paraId="3677C841" w14:textId="6D947760" w:rsidR="00E80707" w:rsidRDefault="007272A5" w:rsidP="00E80707">
      <w:pPr>
        <w:pStyle w:val="Signature"/>
        <w:ind w:left="2160" w:firstLine="720"/>
        <w:rPr>
          <w:color w:val="000000" w:themeColor="text1"/>
          <w:sz w:val="72"/>
          <w:szCs w:val="72"/>
        </w:rPr>
      </w:pPr>
      <w:r>
        <w:rPr>
          <w:color w:val="000000" w:themeColor="text1"/>
          <w:sz w:val="72"/>
          <w:szCs w:val="72"/>
        </w:rPr>
        <w:t>MISE EN PLACE D’UNE FERME RDS</w:t>
      </w:r>
    </w:p>
    <w:p w14:paraId="4E0B54A7" w14:textId="3E0EC11D" w:rsidR="00E80707" w:rsidRPr="000245C0" w:rsidRDefault="00E80707" w:rsidP="000245C0">
      <w:pPr>
        <w:ind w:left="0"/>
      </w:pPr>
    </w:p>
    <w:p w14:paraId="080F63A2" w14:textId="516DF932" w:rsidR="00E80707" w:rsidRPr="00E80707" w:rsidRDefault="00E80707" w:rsidP="00E80707">
      <w:pPr>
        <w:tabs>
          <w:tab w:val="left" w:pos="8590"/>
        </w:tabs>
        <w:ind w:left="0"/>
        <w:rPr>
          <w:color w:val="auto"/>
        </w:rPr>
      </w:pPr>
    </w:p>
    <w:p w14:paraId="433145C8" w14:textId="77777777" w:rsidR="00E80707" w:rsidRDefault="00E80707" w:rsidP="00E80707">
      <w:pPr>
        <w:pStyle w:val="Logo"/>
        <w:rPr>
          <w:color w:val="auto"/>
        </w:rPr>
      </w:pPr>
      <w:r w:rsidRPr="00E80707">
        <w:rPr>
          <w:color w:val="auto"/>
        </w:rPr>
        <w:t xml:space="preserve">                                                                                                  </w:t>
      </w:r>
    </w:p>
    <w:p w14:paraId="7C144941" w14:textId="77777777" w:rsidR="000245C0" w:rsidRDefault="000245C0" w:rsidP="000245C0">
      <w:pPr>
        <w:pStyle w:val="Logo"/>
        <w:ind w:left="2700" w:firstLine="900"/>
        <w:jc w:val="left"/>
        <w:rPr>
          <w:color w:val="auto"/>
        </w:rPr>
      </w:pPr>
    </w:p>
    <w:p w14:paraId="3054B1FB" w14:textId="77777777" w:rsidR="000245C0" w:rsidRDefault="000245C0" w:rsidP="000245C0">
      <w:pPr>
        <w:pStyle w:val="Logo"/>
        <w:ind w:left="2700" w:firstLine="900"/>
        <w:jc w:val="left"/>
        <w:rPr>
          <w:color w:val="auto"/>
        </w:rPr>
      </w:pPr>
    </w:p>
    <w:p w14:paraId="0072D14F" w14:textId="79DA2805" w:rsidR="003C3417" w:rsidRDefault="003C3417" w:rsidP="003C3417">
      <w:pPr>
        <w:pStyle w:val="Titre"/>
        <w:rPr>
          <w:color w:val="4472C4"/>
          <w:sz w:val="36"/>
          <w:szCs w:val="36"/>
        </w:rPr>
      </w:pPr>
      <w:bookmarkStart w:id="0" w:name="_Hlk154601637"/>
      <w:r>
        <w:rPr>
          <w:color w:val="4472C4"/>
          <w:sz w:val="36"/>
          <w:szCs w:val="36"/>
        </w:rPr>
        <w:t>s</w:t>
      </w:r>
      <w:r w:rsidR="000A7DE1">
        <w:rPr>
          <w:color w:val="4472C4"/>
          <w:sz w:val="36"/>
          <w:szCs w:val="36"/>
        </w:rPr>
        <w:t>ommaire</w:t>
      </w:r>
    </w:p>
    <w:bookmarkEnd w:id="0"/>
    <w:p w14:paraId="2D9F0ED2" w14:textId="77777777" w:rsidR="00E26819" w:rsidRPr="008821AC" w:rsidRDefault="00E26819" w:rsidP="008821AC">
      <w:pPr>
        <w:keepNext/>
        <w:keepLines/>
        <w:tabs>
          <w:tab w:val="num" w:pos="0"/>
          <w:tab w:val="left" w:pos="567"/>
        </w:tabs>
        <w:suppressAutoHyphens/>
        <w:spacing w:before="240" w:after="180"/>
        <w:ind w:left="0" w:right="0"/>
        <w:jc w:val="both"/>
        <w:outlineLvl w:val="0"/>
        <w:rPr>
          <w:rFonts w:ascii="Arial" w:eastAsia="Times New Roman" w:hAnsi="Arial" w:cs="Arial"/>
          <w:b/>
          <w:bCs/>
          <w:caps/>
          <w:color w:val="auto"/>
          <w:kern w:val="0"/>
          <w:szCs w:val="32"/>
          <w:lang w:eastAsia="fr-FR"/>
        </w:rPr>
      </w:pPr>
    </w:p>
    <w:p w14:paraId="4F3B0FD0" w14:textId="77777777" w:rsidR="005A253C" w:rsidRDefault="005A253C" w:rsidP="00E26819">
      <w:pPr>
        <w:pStyle w:val="Paragraphedeliste"/>
        <w:keepNext/>
        <w:keepLines/>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p>
    <w:p w14:paraId="7125606E" w14:textId="77777777" w:rsidR="00FB5C3A" w:rsidRPr="00E26819" w:rsidRDefault="00FB5C3A" w:rsidP="00E26819">
      <w:pPr>
        <w:pStyle w:val="Paragraphedeliste"/>
        <w:keepNext/>
        <w:keepLines/>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p>
    <w:p w14:paraId="60EB341A" w14:textId="304C8A5D" w:rsidR="00301FE0" w:rsidRDefault="00000000" w:rsidP="00301FE0">
      <w:pPr>
        <w:pStyle w:val="Paragraphedeliste"/>
        <w:keepNext/>
        <w:keepLines/>
        <w:numPr>
          <w:ilvl w:val="0"/>
          <w:numId w:val="2"/>
        </w:numPr>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hyperlink w:anchor="_prérequis" w:history="1">
        <w:r w:rsidR="00E7536B">
          <w:rPr>
            <w:rFonts w:ascii="Arial" w:eastAsia="Times New Roman" w:hAnsi="Arial" w:cs="Arial"/>
            <w:b/>
            <w:bCs/>
            <w:caps/>
            <w:color w:val="auto"/>
            <w:kern w:val="0"/>
            <w:szCs w:val="32"/>
            <w:lang w:eastAsia="fr-FR"/>
          </w:rPr>
          <w:t>contexte</w:t>
        </w:r>
      </w:hyperlink>
      <w:r w:rsidR="007272A5">
        <w:rPr>
          <w:rFonts w:ascii="Arial" w:eastAsia="Times New Roman" w:hAnsi="Arial" w:cs="Arial"/>
          <w:b/>
          <w:bCs/>
          <w:caps/>
          <w:color w:val="auto"/>
          <w:kern w:val="0"/>
          <w:szCs w:val="32"/>
          <w:lang w:eastAsia="fr-FR"/>
        </w:rPr>
        <w:t xml:space="preserve"> </w:t>
      </w:r>
      <w:r w:rsidR="00E26819" w:rsidRPr="00C35CF3">
        <w:rPr>
          <w:rFonts w:ascii="Arial" w:eastAsia="Times New Roman" w:hAnsi="Arial" w:cs="Arial"/>
          <w:b/>
          <w:bCs/>
          <w:caps/>
          <w:color w:val="auto"/>
          <w:kern w:val="0"/>
          <w:szCs w:val="32"/>
          <w:lang w:eastAsia="fr-FR"/>
        </w:rPr>
        <w:t>……………………………………………………………</w:t>
      </w:r>
      <w:r w:rsidR="009F3A05">
        <w:rPr>
          <w:rFonts w:ascii="Arial" w:eastAsia="Times New Roman" w:hAnsi="Arial" w:cs="Arial"/>
          <w:b/>
          <w:bCs/>
          <w:caps/>
          <w:color w:val="auto"/>
          <w:kern w:val="0"/>
          <w:szCs w:val="32"/>
          <w:lang w:eastAsia="fr-FR"/>
        </w:rPr>
        <w:t xml:space="preserve"> p3</w:t>
      </w:r>
    </w:p>
    <w:p w14:paraId="0DD9E208" w14:textId="77777777" w:rsidR="007272A5" w:rsidRDefault="007272A5" w:rsidP="007272A5">
      <w:pPr>
        <w:pStyle w:val="Paragraphedeliste"/>
        <w:keepNext/>
        <w:keepLines/>
        <w:tabs>
          <w:tab w:val="left" w:pos="567"/>
        </w:tabs>
        <w:suppressAutoHyphens/>
        <w:spacing w:before="240" w:after="180"/>
        <w:ind w:left="785" w:right="0"/>
        <w:jc w:val="both"/>
        <w:outlineLvl w:val="0"/>
        <w:rPr>
          <w:rFonts w:ascii="Arial" w:eastAsia="Times New Roman" w:hAnsi="Arial" w:cs="Arial"/>
          <w:b/>
          <w:bCs/>
          <w:caps/>
          <w:color w:val="auto"/>
          <w:kern w:val="0"/>
          <w:szCs w:val="32"/>
          <w:lang w:eastAsia="fr-FR"/>
        </w:rPr>
      </w:pPr>
    </w:p>
    <w:p w14:paraId="757D379B" w14:textId="7953B6D9" w:rsidR="00E7536B" w:rsidRDefault="00E7536B" w:rsidP="00301FE0">
      <w:pPr>
        <w:pStyle w:val="Paragraphedeliste"/>
        <w:keepNext/>
        <w:keepLines/>
        <w:numPr>
          <w:ilvl w:val="0"/>
          <w:numId w:val="2"/>
        </w:numPr>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r>
        <w:rPr>
          <w:rFonts w:ascii="Arial" w:eastAsia="Times New Roman" w:hAnsi="Arial" w:cs="Arial"/>
          <w:b/>
          <w:bCs/>
          <w:caps/>
          <w:color w:val="auto"/>
          <w:kern w:val="0"/>
          <w:szCs w:val="32"/>
          <w:lang w:eastAsia="fr-FR"/>
        </w:rPr>
        <w:t>prerequis</w:t>
      </w:r>
      <w:r w:rsidR="007272A5">
        <w:rPr>
          <w:rFonts w:ascii="Arial" w:eastAsia="Times New Roman" w:hAnsi="Arial" w:cs="Arial"/>
          <w:b/>
          <w:bCs/>
          <w:caps/>
          <w:color w:val="auto"/>
          <w:kern w:val="0"/>
          <w:szCs w:val="32"/>
          <w:lang w:eastAsia="fr-FR"/>
        </w:rPr>
        <w:t xml:space="preserve"> </w:t>
      </w:r>
      <w:r>
        <w:rPr>
          <w:rFonts w:ascii="Arial" w:eastAsia="Times New Roman" w:hAnsi="Arial" w:cs="Arial"/>
          <w:b/>
          <w:bCs/>
          <w:caps/>
          <w:color w:val="auto"/>
          <w:kern w:val="0"/>
          <w:szCs w:val="32"/>
          <w:lang w:eastAsia="fr-FR"/>
        </w:rPr>
        <w:t>…………………………………………………</w:t>
      </w:r>
      <w:proofErr w:type="gramStart"/>
      <w:r w:rsidR="007272A5">
        <w:rPr>
          <w:rFonts w:ascii="Arial" w:eastAsia="Times New Roman" w:hAnsi="Arial" w:cs="Arial"/>
          <w:b/>
          <w:bCs/>
          <w:caps/>
          <w:color w:val="auto"/>
          <w:kern w:val="0"/>
          <w:szCs w:val="32"/>
          <w:lang w:eastAsia="fr-FR"/>
        </w:rPr>
        <w:t>…….</w:t>
      </w:r>
      <w:proofErr w:type="gramEnd"/>
      <w:r>
        <w:rPr>
          <w:rFonts w:ascii="Arial" w:eastAsia="Times New Roman" w:hAnsi="Arial" w:cs="Arial"/>
          <w:b/>
          <w:bCs/>
          <w:caps/>
          <w:color w:val="auto"/>
          <w:kern w:val="0"/>
          <w:szCs w:val="32"/>
          <w:lang w:eastAsia="fr-FR"/>
        </w:rPr>
        <w:t>….</w:t>
      </w:r>
      <w:r w:rsidR="007272A5">
        <w:rPr>
          <w:rFonts w:ascii="Arial" w:eastAsia="Times New Roman" w:hAnsi="Arial" w:cs="Arial"/>
          <w:b/>
          <w:bCs/>
          <w:caps/>
          <w:color w:val="auto"/>
          <w:kern w:val="0"/>
          <w:szCs w:val="32"/>
          <w:lang w:eastAsia="fr-FR"/>
        </w:rPr>
        <w:t xml:space="preserve"> P</w:t>
      </w:r>
      <w:r w:rsidR="00CA0EC5">
        <w:rPr>
          <w:rFonts w:ascii="Arial" w:eastAsia="Times New Roman" w:hAnsi="Arial" w:cs="Arial"/>
          <w:b/>
          <w:bCs/>
          <w:caps/>
          <w:color w:val="auto"/>
          <w:kern w:val="0"/>
          <w:szCs w:val="32"/>
          <w:lang w:eastAsia="fr-FR"/>
        </w:rPr>
        <w:t>4 - 5</w:t>
      </w:r>
    </w:p>
    <w:p w14:paraId="7DEAC76C" w14:textId="77777777" w:rsidR="00301FE0" w:rsidRDefault="00301FE0" w:rsidP="00301FE0">
      <w:pPr>
        <w:pStyle w:val="Paragraphedeliste"/>
        <w:keepNext/>
        <w:keepLines/>
        <w:tabs>
          <w:tab w:val="left" w:pos="567"/>
        </w:tabs>
        <w:suppressAutoHyphens/>
        <w:spacing w:before="240" w:after="180"/>
        <w:ind w:left="785" w:right="0"/>
        <w:jc w:val="both"/>
        <w:outlineLvl w:val="0"/>
        <w:rPr>
          <w:rFonts w:ascii="Arial" w:eastAsia="Times New Roman" w:hAnsi="Arial" w:cs="Arial"/>
          <w:b/>
          <w:bCs/>
          <w:caps/>
          <w:color w:val="auto"/>
          <w:kern w:val="0"/>
          <w:szCs w:val="32"/>
          <w:lang w:eastAsia="fr-FR"/>
        </w:rPr>
      </w:pPr>
    </w:p>
    <w:p w14:paraId="153195EA" w14:textId="1391D2F8" w:rsidR="00301FE0" w:rsidRPr="00301FE0" w:rsidRDefault="00301FE0" w:rsidP="00301FE0">
      <w:pPr>
        <w:pStyle w:val="Paragraphedeliste"/>
        <w:keepNext/>
        <w:keepLines/>
        <w:numPr>
          <w:ilvl w:val="0"/>
          <w:numId w:val="2"/>
        </w:numPr>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r>
        <w:rPr>
          <w:rFonts w:ascii="Arial" w:eastAsia="Times New Roman" w:hAnsi="Arial" w:cs="Arial"/>
          <w:b/>
          <w:bCs/>
          <w:caps/>
          <w:color w:val="auto"/>
          <w:kern w:val="0"/>
          <w:szCs w:val="32"/>
          <w:lang w:eastAsia="fr-FR"/>
        </w:rPr>
        <w:t>Planning……………………………………………………………………</w:t>
      </w:r>
      <w:r w:rsidR="009F3A05">
        <w:rPr>
          <w:rFonts w:ascii="Arial" w:eastAsia="Times New Roman" w:hAnsi="Arial" w:cs="Arial"/>
          <w:b/>
          <w:bCs/>
          <w:caps/>
          <w:color w:val="auto"/>
          <w:kern w:val="0"/>
          <w:szCs w:val="32"/>
          <w:lang w:eastAsia="fr-FR"/>
        </w:rPr>
        <w:t>P</w:t>
      </w:r>
      <w:r w:rsidR="00CA0EC5">
        <w:rPr>
          <w:rFonts w:ascii="Arial" w:eastAsia="Times New Roman" w:hAnsi="Arial" w:cs="Arial"/>
          <w:b/>
          <w:bCs/>
          <w:caps/>
          <w:color w:val="auto"/>
          <w:kern w:val="0"/>
          <w:szCs w:val="32"/>
          <w:lang w:eastAsia="fr-FR"/>
        </w:rPr>
        <w:t>6</w:t>
      </w:r>
    </w:p>
    <w:p w14:paraId="5F193128" w14:textId="77777777" w:rsidR="00FB5C3A" w:rsidRPr="00C35CF3" w:rsidRDefault="00FB5C3A" w:rsidP="00FB5C3A">
      <w:pPr>
        <w:pStyle w:val="Paragraphedeliste"/>
        <w:keepNext/>
        <w:keepLines/>
        <w:tabs>
          <w:tab w:val="num" w:pos="0"/>
          <w:tab w:val="left" w:pos="567"/>
        </w:tabs>
        <w:suppressAutoHyphens/>
        <w:spacing w:before="240" w:after="180"/>
        <w:ind w:right="0"/>
        <w:jc w:val="both"/>
        <w:outlineLvl w:val="0"/>
        <w:rPr>
          <w:rFonts w:ascii="Arial" w:eastAsia="Times New Roman" w:hAnsi="Arial" w:cs="Arial"/>
          <w:b/>
          <w:bCs/>
          <w:caps/>
          <w:color w:val="auto"/>
          <w:kern w:val="0"/>
          <w:szCs w:val="32"/>
          <w:lang w:eastAsia="fr-FR"/>
        </w:rPr>
      </w:pPr>
    </w:p>
    <w:p w14:paraId="741B7ABE" w14:textId="1FADD512" w:rsidR="00E26819" w:rsidRPr="00C35CF3" w:rsidRDefault="00215AF8" w:rsidP="00215AF8">
      <w:pPr>
        <w:pStyle w:val="Paragraphedeliste"/>
        <w:keepNext/>
        <w:keepLines/>
        <w:numPr>
          <w:ilvl w:val="0"/>
          <w:numId w:val="2"/>
        </w:numPr>
        <w:tabs>
          <w:tab w:val="num" w:pos="0"/>
          <w:tab w:val="left" w:pos="567"/>
        </w:tabs>
        <w:suppressAutoHyphens/>
        <w:spacing w:before="240" w:after="180"/>
        <w:ind w:right="0"/>
        <w:outlineLvl w:val="0"/>
        <w:rPr>
          <w:rFonts w:ascii="Arial" w:eastAsia="Times New Roman" w:hAnsi="Arial" w:cs="Arial"/>
          <w:b/>
          <w:bCs/>
          <w:caps/>
          <w:color w:val="auto"/>
          <w:kern w:val="0"/>
          <w:szCs w:val="32"/>
          <w:lang w:eastAsia="fr-FR"/>
        </w:rPr>
      </w:pPr>
      <w:r w:rsidRPr="00C35CF3">
        <w:rPr>
          <w:rFonts w:ascii="Arial" w:eastAsia="Times New Roman" w:hAnsi="Arial" w:cs="Arial"/>
          <w:b/>
          <w:bCs/>
          <w:caps/>
          <w:color w:val="auto"/>
          <w:kern w:val="0"/>
          <w:szCs w:val="32"/>
          <w:lang w:eastAsia="fr-FR"/>
        </w:rPr>
        <w:t>installation des fonctionnalités rds</w:t>
      </w:r>
      <w:r w:rsidR="00E26819" w:rsidRPr="00C35CF3">
        <w:rPr>
          <w:rFonts w:ascii="Arial" w:eastAsia="Times New Roman" w:hAnsi="Arial" w:cs="Arial"/>
          <w:b/>
          <w:bCs/>
          <w:caps/>
          <w:color w:val="auto"/>
          <w:kern w:val="0"/>
          <w:szCs w:val="32"/>
          <w:lang w:eastAsia="fr-FR"/>
        </w:rPr>
        <w:t>…………………………</w:t>
      </w:r>
      <w:proofErr w:type="gramStart"/>
      <w:r w:rsidR="00E26819" w:rsidRPr="00C35CF3">
        <w:rPr>
          <w:rFonts w:ascii="Arial" w:eastAsia="Times New Roman" w:hAnsi="Arial" w:cs="Arial"/>
          <w:b/>
          <w:bCs/>
          <w:caps/>
          <w:color w:val="auto"/>
          <w:kern w:val="0"/>
          <w:szCs w:val="32"/>
          <w:lang w:eastAsia="fr-FR"/>
        </w:rPr>
        <w:t>…….</w:t>
      </w:r>
      <w:proofErr w:type="gramEnd"/>
      <w:r w:rsidR="009F3A05">
        <w:rPr>
          <w:rFonts w:ascii="Arial" w:eastAsia="Times New Roman" w:hAnsi="Arial" w:cs="Arial"/>
          <w:b/>
          <w:bCs/>
          <w:caps/>
          <w:color w:val="auto"/>
          <w:kern w:val="0"/>
          <w:szCs w:val="32"/>
          <w:lang w:eastAsia="fr-FR"/>
        </w:rPr>
        <w:t>P</w:t>
      </w:r>
      <w:r w:rsidR="00CA0EC5">
        <w:rPr>
          <w:rFonts w:ascii="Arial" w:eastAsia="Times New Roman" w:hAnsi="Arial" w:cs="Arial"/>
          <w:b/>
          <w:bCs/>
          <w:caps/>
          <w:color w:val="auto"/>
          <w:kern w:val="0"/>
          <w:szCs w:val="32"/>
          <w:lang w:eastAsia="fr-FR"/>
        </w:rPr>
        <w:t xml:space="preserve">7 </w:t>
      </w:r>
      <w:r w:rsidR="009F3A05">
        <w:rPr>
          <w:rFonts w:ascii="Arial" w:eastAsia="Times New Roman" w:hAnsi="Arial" w:cs="Arial"/>
          <w:b/>
          <w:bCs/>
          <w:caps/>
          <w:color w:val="auto"/>
          <w:kern w:val="0"/>
          <w:szCs w:val="32"/>
          <w:lang w:eastAsia="fr-FR"/>
        </w:rPr>
        <w:t>-</w:t>
      </w:r>
      <w:r w:rsidR="00CA0EC5">
        <w:rPr>
          <w:rFonts w:ascii="Arial" w:eastAsia="Times New Roman" w:hAnsi="Arial" w:cs="Arial"/>
          <w:b/>
          <w:bCs/>
          <w:caps/>
          <w:color w:val="auto"/>
          <w:kern w:val="0"/>
          <w:szCs w:val="32"/>
          <w:lang w:eastAsia="fr-FR"/>
        </w:rPr>
        <w:t xml:space="preserve"> </w:t>
      </w:r>
      <w:r w:rsidR="009F3A05">
        <w:rPr>
          <w:rFonts w:ascii="Arial" w:eastAsia="Times New Roman" w:hAnsi="Arial" w:cs="Arial"/>
          <w:b/>
          <w:bCs/>
          <w:caps/>
          <w:color w:val="auto"/>
          <w:kern w:val="0"/>
          <w:szCs w:val="32"/>
          <w:lang w:eastAsia="fr-FR"/>
        </w:rPr>
        <w:t>2</w:t>
      </w:r>
      <w:r w:rsidR="00CA0EC5">
        <w:rPr>
          <w:rFonts w:ascii="Arial" w:eastAsia="Times New Roman" w:hAnsi="Arial" w:cs="Arial"/>
          <w:b/>
          <w:bCs/>
          <w:caps/>
          <w:color w:val="auto"/>
          <w:kern w:val="0"/>
          <w:szCs w:val="32"/>
          <w:lang w:eastAsia="fr-FR"/>
        </w:rPr>
        <w:t>1</w:t>
      </w:r>
    </w:p>
    <w:p w14:paraId="5D40CE12" w14:textId="6B31FDDD" w:rsidR="00E26819" w:rsidRPr="00C35CF3" w:rsidRDefault="003F0C06" w:rsidP="00FB5C3A">
      <w:pPr>
        <w:pStyle w:val="Paragraphedeliste"/>
        <w:keepNext/>
        <w:keepLines/>
        <w:numPr>
          <w:ilvl w:val="1"/>
          <w:numId w:val="2"/>
        </w:numPr>
        <w:tabs>
          <w:tab w:val="left" w:pos="1134"/>
        </w:tabs>
        <w:suppressAutoHyphens/>
        <w:spacing w:before="180" w:after="120"/>
        <w:ind w:right="0"/>
        <w:jc w:val="both"/>
        <w:outlineLvl w:val="1"/>
        <w:rPr>
          <w:rFonts w:ascii="Arial" w:eastAsia="Times New Roman" w:hAnsi="Arial" w:cs="Arial"/>
          <w:caps/>
          <w:color w:val="auto"/>
          <w:kern w:val="0"/>
          <w:szCs w:val="32"/>
          <w:lang w:eastAsia="fr-FR"/>
        </w:rPr>
      </w:pPr>
      <w:r w:rsidRPr="00C35CF3">
        <w:rPr>
          <w:rFonts w:ascii="Arial" w:eastAsia="Times New Roman" w:hAnsi="Arial" w:cs="Arial"/>
          <w:caps/>
          <w:color w:val="auto"/>
          <w:kern w:val="0"/>
          <w:szCs w:val="32"/>
          <w:lang w:eastAsia="fr-FR"/>
        </w:rPr>
        <w:t>services broker</w:t>
      </w:r>
      <w:r w:rsidR="00E26819" w:rsidRPr="00C35CF3">
        <w:rPr>
          <w:rFonts w:ascii="Arial" w:eastAsia="Times New Roman" w:hAnsi="Arial" w:cs="Arial"/>
          <w:caps/>
          <w:color w:val="auto"/>
          <w:kern w:val="0"/>
          <w:szCs w:val="32"/>
          <w:lang w:eastAsia="fr-FR"/>
        </w:rPr>
        <w:t>…………………………………</w:t>
      </w:r>
      <w:r w:rsidRPr="00C35CF3">
        <w:rPr>
          <w:rFonts w:ascii="Arial" w:eastAsia="Times New Roman" w:hAnsi="Arial" w:cs="Arial"/>
          <w:caps/>
          <w:color w:val="auto"/>
          <w:kern w:val="0"/>
          <w:szCs w:val="32"/>
          <w:lang w:eastAsia="fr-FR"/>
        </w:rPr>
        <w:t>…………………………</w:t>
      </w:r>
      <w:proofErr w:type="gramStart"/>
      <w:r w:rsidRPr="00C35CF3">
        <w:rPr>
          <w:rFonts w:ascii="Arial" w:eastAsia="Times New Roman" w:hAnsi="Arial" w:cs="Arial"/>
          <w:caps/>
          <w:color w:val="auto"/>
          <w:kern w:val="0"/>
          <w:szCs w:val="32"/>
          <w:lang w:eastAsia="fr-FR"/>
        </w:rPr>
        <w:t>…….</w:t>
      </w:r>
      <w:proofErr w:type="gramEnd"/>
      <w:r w:rsidRPr="00C35CF3">
        <w:rPr>
          <w:rFonts w:ascii="Arial" w:eastAsia="Times New Roman" w:hAnsi="Arial" w:cs="Arial"/>
          <w:caps/>
          <w:color w:val="auto"/>
          <w:kern w:val="0"/>
          <w:szCs w:val="32"/>
          <w:lang w:eastAsia="fr-FR"/>
        </w:rPr>
        <w:t>.</w:t>
      </w:r>
    </w:p>
    <w:p w14:paraId="2BC84A89" w14:textId="49698C93" w:rsidR="003F0C06" w:rsidRPr="00C35CF3" w:rsidRDefault="003F0C06" w:rsidP="00FB5C3A">
      <w:pPr>
        <w:pStyle w:val="Paragraphedeliste"/>
        <w:keepNext/>
        <w:keepLines/>
        <w:numPr>
          <w:ilvl w:val="1"/>
          <w:numId w:val="2"/>
        </w:numPr>
        <w:tabs>
          <w:tab w:val="left" w:pos="1134"/>
        </w:tabs>
        <w:suppressAutoHyphens/>
        <w:spacing w:before="180" w:after="120"/>
        <w:ind w:right="0"/>
        <w:jc w:val="both"/>
        <w:outlineLvl w:val="1"/>
        <w:rPr>
          <w:rFonts w:ascii="Arial" w:eastAsia="Times New Roman" w:hAnsi="Arial" w:cs="Arial"/>
          <w:caps/>
          <w:color w:val="auto"/>
          <w:kern w:val="0"/>
          <w:szCs w:val="32"/>
          <w:lang w:eastAsia="fr-FR"/>
        </w:rPr>
      </w:pPr>
      <w:r w:rsidRPr="00C35CF3">
        <w:rPr>
          <w:rFonts w:ascii="Arial" w:eastAsia="Times New Roman" w:hAnsi="Arial" w:cs="Arial"/>
          <w:caps/>
          <w:color w:val="auto"/>
          <w:kern w:val="0"/>
          <w:szCs w:val="32"/>
          <w:lang w:eastAsia="fr-FR"/>
        </w:rPr>
        <w:t>services passerelle………………………………………………………….</w:t>
      </w:r>
    </w:p>
    <w:p w14:paraId="25E1C209" w14:textId="27308DF0" w:rsidR="003F0C06" w:rsidRPr="00C35CF3" w:rsidRDefault="003F0C06" w:rsidP="00FB5C3A">
      <w:pPr>
        <w:pStyle w:val="Paragraphedeliste"/>
        <w:keepNext/>
        <w:keepLines/>
        <w:numPr>
          <w:ilvl w:val="1"/>
          <w:numId w:val="2"/>
        </w:numPr>
        <w:tabs>
          <w:tab w:val="left" w:pos="1134"/>
        </w:tabs>
        <w:suppressAutoHyphens/>
        <w:spacing w:before="180" w:after="120"/>
        <w:ind w:right="0"/>
        <w:jc w:val="both"/>
        <w:outlineLvl w:val="1"/>
        <w:rPr>
          <w:rFonts w:ascii="Arial" w:eastAsia="Times New Roman" w:hAnsi="Arial" w:cs="Arial"/>
          <w:caps/>
          <w:color w:val="auto"/>
          <w:kern w:val="0"/>
          <w:szCs w:val="32"/>
          <w:lang w:eastAsia="fr-FR"/>
        </w:rPr>
      </w:pPr>
      <w:r w:rsidRPr="00C35CF3">
        <w:rPr>
          <w:rFonts w:ascii="Arial" w:eastAsia="Times New Roman" w:hAnsi="Arial" w:cs="Arial"/>
          <w:caps/>
          <w:color w:val="auto"/>
          <w:kern w:val="0"/>
          <w:szCs w:val="32"/>
          <w:lang w:eastAsia="fr-FR"/>
        </w:rPr>
        <w:t xml:space="preserve">services </w:t>
      </w:r>
      <w:r w:rsidR="00FE14C7" w:rsidRPr="00C35CF3">
        <w:rPr>
          <w:rFonts w:ascii="Arial" w:eastAsia="Times New Roman" w:hAnsi="Arial" w:cs="Arial"/>
          <w:caps/>
          <w:color w:val="auto"/>
          <w:kern w:val="0"/>
          <w:szCs w:val="32"/>
          <w:lang w:eastAsia="fr-FR"/>
        </w:rPr>
        <w:t>accès bureau à distance………………………………</w:t>
      </w:r>
      <w:proofErr w:type="gramStart"/>
      <w:r w:rsidR="00FE14C7" w:rsidRPr="00C35CF3">
        <w:rPr>
          <w:rFonts w:ascii="Arial" w:eastAsia="Times New Roman" w:hAnsi="Arial" w:cs="Arial"/>
          <w:caps/>
          <w:color w:val="auto"/>
          <w:kern w:val="0"/>
          <w:szCs w:val="32"/>
          <w:lang w:eastAsia="fr-FR"/>
        </w:rPr>
        <w:t>…….</w:t>
      </w:r>
      <w:proofErr w:type="gramEnd"/>
      <w:r w:rsidR="00FE14C7" w:rsidRPr="00C35CF3">
        <w:rPr>
          <w:rFonts w:ascii="Arial" w:eastAsia="Times New Roman" w:hAnsi="Arial" w:cs="Arial"/>
          <w:caps/>
          <w:color w:val="auto"/>
          <w:kern w:val="0"/>
          <w:szCs w:val="32"/>
          <w:lang w:eastAsia="fr-FR"/>
        </w:rPr>
        <w:t>.</w:t>
      </w:r>
    </w:p>
    <w:p w14:paraId="068F73B1" w14:textId="35002072" w:rsidR="00FE14C7" w:rsidRPr="00C35CF3" w:rsidRDefault="00FE14C7" w:rsidP="00FB5C3A">
      <w:pPr>
        <w:pStyle w:val="Paragraphedeliste"/>
        <w:keepNext/>
        <w:keepLines/>
        <w:numPr>
          <w:ilvl w:val="1"/>
          <w:numId w:val="2"/>
        </w:numPr>
        <w:tabs>
          <w:tab w:val="left" w:pos="1134"/>
        </w:tabs>
        <w:suppressAutoHyphens/>
        <w:spacing w:before="180" w:after="120"/>
        <w:ind w:right="0"/>
        <w:jc w:val="both"/>
        <w:outlineLvl w:val="1"/>
        <w:rPr>
          <w:rFonts w:ascii="Arial" w:eastAsia="Times New Roman" w:hAnsi="Arial" w:cs="Arial"/>
          <w:caps/>
          <w:color w:val="auto"/>
          <w:kern w:val="0"/>
          <w:szCs w:val="32"/>
          <w:lang w:eastAsia="fr-FR"/>
        </w:rPr>
      </w:pPr>
      <w:r w:rsidRPr="00C35CF3">
        <w:rPr>
          <w:rFonts w:ascii="Arial" w:eastAsia="Times New Roman" w:hAnsi="Arial" w:cs="Arial"/>
          <w:caps/>
          <w:color w:val="auto"/>
          <w:kern w:val="0"/>
          <w:szCs w:val="32"/>
          <w:lang w:eastAsia="fr-FR"/>
        </w:rPr>
        <w:t>service d’hôtes de session bureau à distance……………….</w:t>
      </w:r>
    </w:p>
    <w:p w14:paraId="2E939BEE" w14:textId="77777777" w:rsidR="002F1617" w:rsidRPr="00C35CF3" w:rsidRDefault="002F1617" w:rsidP="002F1617">
      <w:pPr>
        <w:keepNext/>
        <w:keepLines/>
        <w:tabs>
          <w:tab w:val="left" w:pos="1134"/>
        </w:tabs>
        <w:suppressAutoHyphens/>
        <w:spacing w:before="180" w:after="120"/>
        <w:ind w:left="0" w:right="0"/>
        <w:jc w:val="both"/>
        <w:outlineLvl w:val="1"/>
        <w:rPr>
          <w:rFonts w:ascii="Arial" w:eastAsia="Times New Roman" w:hAnsi="Arial" w:cs="Arial"/>
          <w:b/>
          <w:bCs/>
          <w:caps/>
          <w:color w:val="auto"/>
          <w:kern w:val="0"/>
          <w:szCs w:val="32"/>
          <w:lang w:eastAsia="fr-FR"/>
        </w:rPr>
      </w:pPr>
    </w:p>
    <w:p w14:paraId="607397F8" w14:textId="77777777" w:rsidR="005A253C" w:rsidRPr="00C35CF3" w:rsidRDefault="005A253C" w:rsidP="002F1617">
      <w:pPr>
        <w:keepNext/>
        <w:keepLines/>
        <w:tabs>
          <w:tab w:val="left" w:pos="1134"/>
        </w:tabs>
        <w:suppressAutoHyphens/>
        <w:spacing w:before="180" w:after="120"/>
        <w:ind w:left="0" w:right="0"/>
        <w:jc w:val="both"/>
        <w:outlineLvl w:val="1"/>
        <w:rPr>
          <w:rFonts w:ascii="Arial" w:eastAsia="Times New Roman" w:hAnsi="Arial" w:cs="Arial"/>
          <w:b/>
          <w:bCs/>
          <w:caps/>
          <w:color w:val="auto"/>
          <w:kern w:val="0"/>
          <w:szCs w:val="32"/>
          <w:lang w:eastAsia="fr-FR"/>
        </w:rPr>
      </w:pPr>
      <w:bookmarkStart w:id="1" w:name="_Hlk154601647"/>
    </w:p>
    <w:p w14:paraId="1A2E7CE8" w14:textId="6900E2C7" w:rsidR="00E26819" w:rsidRPr="00C35CF3" w:rsidRDefault="00790222" w:rsidP="001054E4">
      <w:pPr>
        <w:pStyle w:val="Paragraphedeliste"/>
        <w:keepNext/>
        <w:keepLines/>
        <w:numPr>
          <w:ilvl w:val="0"/>
          <w:numId w:val="2"/>
        </w:numPr>
        <w:tabs>
          <w:tab w:val="left" w:pos="1134"/>
        </w:tabs>
        <w:suppressAutoHyphens/>
        <w:spacing w:before="180" w:after="120"/>
        <w:ind w:right="0"/>
        <w:jc w:val="both"/>
        <w:outlineLvl w:val="1"/>
        <w:rPr>
          <w:rFonts w:ascii="Arial" w:eastAsia="Times New Roman" w:hAnsi="Arial" w:cs="Arial"/>
          <w:b/>
          <w:bCs/>
          <w:caps/>
          <w:color w:val="auto"/>
          <w:kern w:val="0"/>
          <w:szCs w:val="32"/>
          <w:lang w:eastAsia="fr-FR"/>
        </w:rPr>
      </w:pPr>
      <w:r w:rsidRPr="00C35CF3">
        <w:rPr>
          <w:rFonts w:ascii="Arial" w:eastAsia="Times New Roman" w:hAnsi="Arial" w:cs="Arial"/>
          <w:b/>
          <w:bCs/>
          <w:caps/>
          <w:color w:val="auto"/>
          <w:kern w:val="0"/>
          <w:szCs w:val="32"/>
          <w:lang w:eastAsia="fr-FR"/>
        </w:rPr>
        <w:t>mise en place de</w:t>
      </w:r>
      <w:r w:rsidR="000A7DE1" w:rsidRPr="00C35CF3">
        <w:rPr>
          <w:rFonts w:ascii="Arial" w:eastAsia="Times New Roman" w:hAnsi="Arial" w:cs="Arial"/>
          <w:b/>
          <w:bCs/>
          <w:caps/>
          <w:color w:val="auto"/>
          <w:kern w:val="0"/>
          <w:szCs w:val="32"/>
          <w:lang w:eastAsia="fr-FR"/>
        </w:rPr>
        <w:t>s</w:t>
      </w:r>
      <w:r w:rsidRPr="00C35CF3">
        <w:rPr>
          <w:rFonts w:ascii="Arial" w:eastAsia="Times New Roman" w:hAnsi="Arial" w:cs="Arial"/>
          <w:b/>
          <w:bCs/>
          <w:caps/>
          <w:color w:val="auto"/>
          <w:kern w:val="0"/>
          <w:szCs w:val="32"/>
          <w:lang w:eastAsia="fr-FR"/>
        </w:rPr>
        <w:t xml:space="preserve"> certificats</w:t>
      </w:r>
      <w:r w:rsidR="00E26819" w:rsidRPr="00C35CF3">
        <w:rPr>
          <w:rFonts w:ascii="Arial" w:eastAsia="Times New Roman" w:hAnsi="Arial" w:cs="Arial"/>
          <w:b/>
          <w:bCs/>
          <w:caps/>
          <w:color w:val="auto"/>
          <w:kern w:val="0"/>
          <w:szCs w:val="32"/>
          <w:lang w:eastAsia="fr-FR"/>
        </w:rPr>
        <w:t>………………………………………</w:t>
      </w:r>
      <w:r w:rsidR="009F3A05">
        <w:rPr>
          <w:rFonts w:ascii="Arial" w:eastAsia="Times New Roman" w:hAnsi="Arial" w:cs="Arial"/>
          <w:b/>
          <w:bCs/>
          <w:caps/>
          <w:color w:val="auto"/>
          <w:kern w:val="0"/>
          <w:szCs w:val="32"/>
          <w:lang w:eastAsia="fr-FR"/>
        </w:rPr>
        <w:t xml:space="preserve"> P2</w:t>
      </w:r>
      <w:r w:rsidR="00CA0EC5">
        <w:rPr>
          <w:rFonts w:ascii="Arial" w:eastAsia="Times New Roman" w:hAnsi="Arial" w:cs="Arial"/>
          <w:b/>
          <w:bCs/>
          <w:caps/>
          <w:color w:val="auto"/>
          <w:kern w:val="0"/>
          <w:szCs w:val="32"/>
          <w:lang w:eastAsia="fr-FR"/>
        </w:rPr>
        <w:t xml:space="preserve">2 </w:t>
      </w:r>
      <w:r w:rsidR="009F3A05">
        <w:rPr>
          <w:rFonts w:ascii="Arial" w:eastAsia="Times New Roman" w:hAnsi="Arial" w:cs="Arial"/>
          <w:b/>
          <w:bCs/>
          <w:caps/>
          <w:color w:val="auto"/>
          <w:kern w:val="0"/>
          <w:szCs w:val="32"/>
          <w:lang w:eastAsia="fr-FR"/>
        </w:rPr>
        <w:t>-</w:t>
      </w:r>
      <w:r w:rsidR="00CA0EC5">
        <w:rPr>
          <w:rFonts w:ascii="Arial" w:eastAsia="Times New Roman" w:hAnsi="Arial" w:cs="Arial"/>
          <w:b/>
          <w:bCs/>
          <w:caps/>
          <w:color w:val="auto"/>
          <w:kern w:val="0"/>
          <w:szCs w:val="32"/>
          <w:lang w:eastAsia="fr-FR"/>
        </w:rPr>
        <w:t xml:space="preserve"> </w:t>
      </w:r>
      <w:r w:rsidR="009F3A05">
        <w:rPr>
          <w:rFonts w:ascii="Arial" w:eastAsia="Times New Roman" w:hAnsi="Arial" w:cs="Arial"/>
          <w:b/>
          <w:bCs/>
          <w:caps/>
          <w:color w:val="auto"/>
          <w:kern w:val="0"/>
          <w:szCs w:val="32"/>
          <w:lang w:eastAsia="fr-FR"/>
        </w:rPr>
        <w:t>3</w:t>
      </w:r>
      <w:r w:rsidR="00CA0EC5">
        <w:rPr>
          <w:rFonts w:ascii="Arial" w:eastAsia="Times New Roman" w:hAnsi="Arial" w:cs="Arial"/>
          <w:b/>
          <w:bCs/>
          <w:caps/>
          <w:color w:val="auto"/>
          <w:kern w:val="0"/>
          <w:szCs w:val="32"/>
          <w:lang w:eastAsia="fr-FR"/>
        </w:rPr>
        <w:t>7</w:t>
      </w:r>
    </w:p>
    <w:p w14:paraId="76F93513" w14:textId="6CB398C1" w:rsidR="00E80707" w:rsidRPr="00C35CF3" w:rsidRDefault="00E80707" w:rsidP="00E80707">
      <w:pPr>
        <w:rPr>
          <w:rFonts w:ascii="Arial" w:hAnsi="Arial" w:cs="Arial"/>
        </w:rPr>
      </w:pPr>
      <w:bookmarkStart w:id="2" w:name="_Contexte………………………………………………………………………"/>
      <w:bookmarkEnd w:id="1"/>
      <w:bookmarkEnd w:id="2"/>
    </w:p>
    <w:p w14:paraId="7FC927E9" w14:textId="77777777" w:rsidR="000245C0" w:rsidRDefault="000245C0" w:rsidP="00E80707"/>
    <w:p w14:paraId="09C3C3B8" w14:textId="77777777" w:rsidR="000245C0" w:rsidRDefault="000245C0" w:rsidP="00E80707"/>
    <w:p w14:paraId="24F71FDD" w14:textId="77777777" w:rsidR="000245C0" w:rsidRDefault="000245C0" w:rsidP="00E80707"/>
    <w:p w14:paraId="27379864" w14:textId="77777777" w:rsidR="005A253C" w:rsidRDefault="005A253C" w:rsidP="00E80707"/>
    <w:p w14:paraId="4E3AD9B2" w14:textId="77777777" w:rsidR="005A253C" w:rsidRDefault="005A253C" w:rsidP="00E80707"/>
    <w:p w14:paraId="1E921577" w14:textId="77777777" w:rsidR="005A253C" w:rsidRDefault="005A253C" w:rsidP="00E80707"/>
    <w:p w14:paraId="04A27F69" w14:textId="77777777" w:rsidR="005A253C" w:rsidRDefault="005A253C" w:rsidP="00E80707"/>
    <w:p w14:paraId="0888383B" w14:textId="7ED59212" w:rsidR="005A253C" w:rsidRDefault="005A253C" w:rsidP="00E80707"/>
    <w:p w14:paraId="327A02EB" w14:textId="6637CED4" w:rsidR="007272A5" w:rsidRDefault="007272A5">
      <w:pPr>
        <w:spacing w:before="0" w:after="0"/>
        <w:ind w:left="0" w:right="0"/>
      </w:pPr>
      <w:r>
        <w:br w:type="page"/>
      </w:r>
    </w:p>
    <w:p w14:paraId="0606863E" w14:textId="77777777" w:rsidR="005A253C" w:rsidRDefault="005A253C" w:rsidP="00E80707"/>
    <w:p w14:paraId="509EB091" w14:textId="379E42CD" w:rsidR="005A253C" w:rsidRPr="00545373" w:rsidRDefault="00545373" w:rsidP="00545373">
      <w:pPr>
        <w:pStyle w:val="Paragraphedeliste"/>
        <w:numPr>
          <w:ilvl w:val="0"/>
          <w:numId w:val="13"/>
        </w:numPr>
        <w:rPr>
          <w:b/>
          <w:bCs/>
          <w:color w:val="auto"/>
          <w:sz w:val="28"/>
          <w:szCs w:val="28"/>
        </w:rPr>
      </w:pPr>
      <w:r w:rsidRPr="00545373">
        <w:rPr>
          <w:b/>
          <w:bCs/>
          <w:color w:val="auto"/>
          <w:sz w:val="28"/>
          <w:szCs w:val="28"/>
        </w:rPr>
        <w:t>CONTEXTE :</w:t>
      </w:r>
    </w:p>
    <w:p w14:paraId="330D39CB" w14:textId="77777777" w:rsidR="00545373" w:rsidRDefault="00545373" w:rsidP="00545373">
      <w:pPr>
        <w:pStyle w:val="Paragraphedeliste"/>
        <w:ind w:left="1080"/>
      </w:pPr>
    </w:p>
    <w:p w14:paraId="5C6756AD" w14:textId="4BEEE726" w:rsidR="007272A5" w:rsidRPr="00545373" w:rsidRDefault="00545373" w:rsidP="00545373">
      <w:pPr>
        <w:spacing w:before="0" w:after="0"/>
        <w:ind w:right="0"/>
        <w:jc w:val="both"/>
        <w:rPr>
          <w:rFonts w:ascii="Calibri" w:hAnsi="Calibri" w:cs="Calibri"/>
          <w:sz w:val="28"/>
          <w:szCs w:val="28"/>
        </w:rPr>
      </w:pPr>
      <w:r w:rsidRPr="00545373">
        <w:rPr>
          <w:rFonts w:ascii="Calibri" w:hAnsi="Calibri" w:cs="Calibri"/>
          <w:color w:val="auto"/>
          <w:sz w:val="28"/>
          <w:szCs w:val="28"/>
        </w:rPr>
        <w:t xml:space="preserve">Assurmer entreprend le déploiement d'une ferme </w:t>
      </w:r>
      <w:proofErr w:type="spellStart"/>
      <w:r w:rsidRPr="00545373">
        <w:rPr>
          <w:rFonts w:ascii="Calibri" w:hAnsi="Calibri" w:cs="Calibri"/>
          <w:color w:val="auto"/>
          <w:sz w:val="28"/>
          <w:szCs w:val="28"/>
        </w:rPr>
        <w:t>Remote</w:t>
      </w:r>
      <w:proofErr w:type="spellEnd"/>
      <w:r w:rsidRPr="00545373">
        <w:rPr>
          <w:rFonts w:ascii="Calibri" w:hAnsi="Calibri" w:cs="Calibri"/>
          <w:color w:val="auto"/>
          <w:sz w:val="28"/>
          <w:szCs w:val="28"/>
        </w:rPr>
        <w:t xml:space="preserve"> Desktop Services (RDS) pour améliorer l'accessibilité et l'efficacité de ses systèmes informatiques. Le projet comprend deux serveurs RDS, un broker, et une passerelle. L'objectif est de fournir un accès sécurisé aux applications et bureaux à distance, améliorant ainsi la mobilité et la flexibilité des utilisateurs d'Assurmer. Ce déploiement renforcera la capacité de l'entreprise à offrir un environnement de travail virtuel optimisé.</w:t>
      </w:r>
      <w:r w:rsidR="007272A5" w:rsidRPr="00545373">
        <w:rPr>
          <w:rFonts w:ascii="Calibri" w:hAnsi="Calibri" w:cs="Calibri"/>
          <w:sz w:val="28"/>
          <w:szCs w:val="28"/>
        </w:rPr>
        <w:br w:type="page"/>
      </w:r>
    </w:p>
    <w:p w14:paraId="3E2D03FC" w14:textId="77777777" w:rsidR="005A253C" w:rsidRDefault="005A253C" w:rsidP="007272A5">
      <w:pPr>
        <w:ind w:left="0"/>
      </w:pPr>
    </w:p>
    <w:p w14:paraId="49B147C2" w14:textId="314F3D57" w:rsidR="005A253C" w:rsidRPr="00C35CF3" w:rsidRDefault="008821AC" w:rsidP="008821AC">
      <w:pPr>
        <w:pStyle w:val="Paragraphedeliste"/>
        <w:numPr>
          <w:ilvl w:val="0"/>
          <w:numId w:val="5"/>
        </w:numPr>
        <w:rPr>
          <w:rFonts w:ascii="Arial" w:hAnsi="Arial" w:cs="Arial"/>
          <w:b/>
          <w:bCs/>
          <w:color w:val="auto"/>
        </w:rPr>
      </w:pPr>
      <w:r w:rsidRPr="00C35CF3">
        <w:rPr>
          <w:rFonts w:ascii="Arial" w:hAnsi="Arial" w:cs="Arial"/>
          <w:b/>
          <w:bCs/>
          <w:color w:val="auto"/>
        </w:rPr>
        <w:t>PREREQUIS</w:t>
      </w:r>
    </w:p>
    <w:p w14:paraId="776BC8C4" w14:textId="77777777" w:rsidR="008821AC" w:rsidRPr="00C35CF3" w:rsidRDefault="008821AC" w:rsidP="008821AC">
      <w:pPr>
        <w:rPr>
          <w:rFonts w:ascii="Arial" w:hAnsi="Arial" w:cs="Arial"/>
          <w:b/>
          <w:bCs/>
          <w:color w:val="auto"/>
        </w:rPr>
      </w:pPr>
    </w:p>
    <w:p w14:paraId="06C5101B" w14:textId="12CF34C7" w:rsidR="008821AC" w:rsidRPr="00C35CF3" w:rsidRDefault="00DF3571" w:rsidP="008821AC">
      <w:pPr>
        <w:rPr>
          <w:rFonts w:ascii="Arial" w:hAnsi="Arial" w:cs="Arial"/>
          <w:color w:val="auto"/>
        </w:rPr>
      </w:pPr>
      <w:r w:rsidRPr="00C35CF3">
        <w:rPr>
          <w:rFonts w:ascii="Arial" w:hAnsi="Arial" w:cs="Arial"/>
          <w:color w:val="auto"/>
        </w:rPr>
        <w:t>La mise en place d’un service RDS pour ASSURMER</w:t>
      </w:r>
      <w:r w:rsidR="00537212" w:rsidRPr="00C35CF3">
        <w:rPr>
          <w:rFonts w:ascii="Arial" w:hAnsi="Arial" w:cs="Arial"/>
          <w:color w:val="auto"/>
        </w:rPr>
        <w:t xml:space="preserve"> </w:t>
      </w:r>
      <w:r w:rsidR="00D232B4" w:rsidRPr="00C35CF3">
        <w:rPr>
          <w:rFonts w:ascii="Arial" w:hAnsi="Arial" w:cs="Arial"/>
          <w:color w:val="auto"/>
        </w:rPr>
        <w:t>nécessite</w:t>
      </w:r>
      <w:r w:rsidR="00537212" w:rsidRPr="00C35CF3">
        <w:rPr>
          <w:rFonts w:ascii="Arial" w:hAnsi="Arial" w:cs="Arial"/>
          <w:color w:val="auto"/>
        </w:rPr>
        <w:t xml:space="preserve"> l’ajout de 4 nouveaux Windows Server 2019</w:t>
      </w:r>
      <w:r w:rsidR="0090587E" w:rsidRPr="00C35CF3">
        <w:rPr>
          <w:rFonts w:ascii="Arial" w:hAnsi="Arial" w:cs="Arial"/>
          <w:color w:val="auto"/>
        </w:rPr>
        <w:t xml:space="preserve"> vierge,</w:t>
      </w:r>
      <w:r w:rsidR="00D232B4" w:rsidRPr="00C35CF3">
        <w:rPr>
          <w:rFonts w:ascii="Arial" w:hAnsi="Arial" w:cs="Arial"/>
          <w:color w:val="auto"/>
        </w:rPr>
        <w:t xml:space="preserve"> dans le domaine de l’AD de l’entreprise. </w:t>
      </w:r>
    </w:p>
    <w:p w14:paraId="1E61ACE9" w14:textId="181463AF" w:rsidR="00055342" w:rsidRPr="00C35CF3" w:rsidRDefault="00055342" w:rsidP="008821AC">
      <w:pPr>
        <w:rPr>
          <w:rFonts w:ascii="Arial" w:hAnsi="Arial" w:cs="Arial"/>
          <w:color w:val="auto"/>
        </w:rPr>
      </w:pPr>
      <w:r w:rsidRPr="00C35CF3">
        <w:rPr>
          <w:rFonts w:ascii="Arial" w:hAnsi="Arial" w:cs="Arial"/>
          <w:color w:val="auto"/>
        </w:rPr>
        <w:t xml:space="preserve">Ces serveurs </w:t>
      </w:r>
      <w:proofErr w:type="gramStart"/>
      <w:r w:rsidRPr="00C35CF3">
        <w:rPr>
          <w:rFonts w:ascii="Arial" w:hAnsi="Arial" w:cs="Arial"/>
          <w:color w:val="auto"/>
        </w:rPr>
        <w:t>servirons</w:t>
      </w:r>
      <w:proofErr w:type="gramEnd"/>
      <w:r w:rsidRPr="00C35CF3">
        <w:rPr>
          <w:rFonts w:ascii="Arial" w:hAnsi="Arial" w:cs="Arial"/>
          <w:color w:val="auto"/>
        </w:rPr>
        <w:t xml:space="preserve"> de :</w:t>
      </w:r>
    </w:p>
    <w:p w14:paraId="039738B0" w14:textId="16106D89" w:rsidR="008821AC" w:rsidRPr="00C35CF3" w:rsidRDefault="00055342" w:rsidP="0090587E">
      <w:pPr>
        <w:pStyle w:val="Paragraphedeliste"/>
        <w:numPr>
          <w:ilvl w:val="0"/>
          <w:numId w:val="6"/>
        </w:numPr>
        <w:rPr>
          <w:rFonts w:ascii="Arial" w:hAnsi="Arial" w:cs="Arial"/>
          <w:color w:val="auto"/>
        </w:rPr>
      </w:pPr>
      <w:r w:rsidRPr="00C35CF3">
        <w:rPr>
          <w:rFonts w:ascii="Arial" w:hAnsi="Arial" w:cs="Arial"/>
          <w:color w:val="auto"/>
        </w:rPr>
        <w:t>Serveur Broker</w:t>
      </w:r>
    </w:p>
    <w:p w14:paraId="2CB93602" w14:textId="01F3DEFE" w:rsidR="00055342" w:rsidRPr="00C35CF3" w:rsidRDefault="00055342" w:rsidP="0090587E">
      <w:pPr>
        <w:pStyle w:val="Paragraphedeliste"/>
        <w:numPr>
          <w:ilvl w:val="0"/>
          <w:numId w:val="6"/>
        </w:numPr>
        <w:rPr>
          <w:rFonts w:ascii="Arial" w:hAnsi="Arial" w:cs="Arial"/>
          <w:color w:val="auto"/>
        </w:rPr>
      </w:pPr>
      <w:r w:rsidRPr="00C35CF3">
        <w:rPr>
          <w:rFonts w:ascii="Arial" w:hAnsi="Arial" w:cs="Arial"/>
          <w:color w:val="auto"/>
        </w:rPr>
        <w:t>Serveur de passerelle</w:t>
      </w:r>
    </w:p>
    <w:p w14:paraId="3B8135B3" w14:textId="7A26180A" w:rsidR="00055342" w:rsidRPr="00C35CF3" w:rsidRDefault="00055342" w:rsidP="0090587E">
      <w:pPr>
        <w:pStyle w:val="Paragraphedeliste"/>
        <w:numPr>
          <w:ilvl w:val="0"/>
          <w:numId w:val="6"/>
        </w:numPr>
        <w:rPr>
          <w:rFonts w:ascii="Arial" w:hAnsi="Arial" w:cs="Arial"/>
          <w:color w:val="auto"/>
        </w:rPr>
      </w:pPr>
      <w:r w:rsidRPr="00C35CF3">
        <w:rPr>
          <w:rFonts w:ascii="Arial" w:hAnsi="Arial" w:cs="Arial"/>
          <w:color w:val="auto"/>
        </w:rPr>
        <w:t>Serveur RDS n°1</w:t>
      </w:r>
    </w:p>
    <w:p w14:paraId="2F58A11D" w14:textId="775DECC4" w:rsidR="00376D2A" w:rsidRPr="00C35CF3" w:rsidRDefault="00376D2A" w:rsidP="0090587E">
      <w:pPr>
        <w:pStyle w:val="Paragraphedeliste"/>
        <w:numPr>
          <w:ilvl w:val="0"/>
          <w:numId w:val="6"/>
        </w:numPr>
        <w:rPr>
          <w:rFonts w:ascii="Arial" w:hAnsi="Arial" w:cs="Arial"/>
          <w:color w:val="auto"/>
        </w:rPr>
      </w:pPr>
      <w:r w:rsidRPr="00C35CF3">
        <w:rPr>
          <w:rFonts w:ascii="Arial" w:hAnsi="Arial" w:cs="Arial"/>
          <w:color w:val="auto"/>
        </w:rPr>
        <w:t>Serveur RDS n°2</w:t>
      </w:r>
    </w:p>
    <w:p w14:paraId="746D66D5" w14:textId="77777777" w:rsidR="008B7836" w:rsidRPr="00C35CF3" w:rsidRDefault="008B7836" w:rsidP="008B7836">
      <w:pPr>
        <w:rPr>
          <w:rFonts w:ascii="Arial" w:hAnsi="Arial" w:cs="Arial"/>
          <w:color w:val="auto"/>
        </w:rPr>
      </w:pPr>
    </w:p>
    <w:p w14:paraId="76447197" w14:textId="2656648E" w:rsidR="008B7836" w:rsidRPr="00C35CF3" w:rsidRDefault="008B7836" w:rsidP="008B7836">
      <w:pPr>
        <w:rPr>
          <w:rFonts w:ascii="Arial" w:hAnsi="Arial" w:cs="Arial"/>
          <w:color w:val="auto"/>
        </w:rPr>
      </w:pPr>
      <w:r w:rsidRPr="00C35CF3">
        <w:rPr>
          <w:rFonts w:ascii="Arial" w:hAnsi="Arial" w:cs="Arial"/>
          <w:color w:val="auto"/>
        </w:rPr>
        <w:t xml:space="preserve">Une fois les serveurs ajouter dans le domaine, </w:t>
      </w:r>
      <w:r w:rsidR="00F65635" w:rsidRPr="00C35CF3">
        <w:rPr>
          <w:rFonts w:ascii="Arial" w:hAnsi="Arial" w:cs="Arial"/>
          <w:color w:val="auto"/>
        </w:rPr>
        <w:t>se rendre dans le gestionnaire des serveurs</w:t>
      </w:r>
      <w:r w:rsidR="00381A26" w:rsidRPr="00C35CF3">
        <w:rPr>
          <w:rFonts w:ascii="Arial" w:hAnsi="Arial" w:cs="Arial"/>
          <w:color w:val="auto"/>
        </w:rPr>
        <w:t xml:space="preserve">. </w:t>
      </w:r>
    </w:p>
    <w:p w14:paraId="02A4C435" w14:textId="1DB7FB10" w:rsidR="00381A26" w:rsidRPr="00C35CF3" w:rsidRDefault="008004F8" w:rsidP="00EB6A15">
      <w:pPr>
        <w:pStyle w:val="Paragraphedeliste"/>
        <w:numPr>
          <w:ilvl w:val="0"/>
          <w:numId w:val="7"/>
        </w:numPr>
        <w:rPr>
          <w:rFonts w:ascii="Arial" w:hAnsi="Arial" w:cs="Arial"/>
          <w:color w:val="auto"/>
        </w:rPr>
      </w:pPr>
      <w:r w:rsidRPr="00C35CF3">
        <w:rPr>
          <w:rFonts w:ascii="Arial" w:hAnsi="Arial" w:cs="Arial"/>
          <w:noProof/>
          <w:color w:val="auto"/>
        </w:rPr>
        <w:drawing>
          <wp:anchor distT="0" distB="0" distL="114300" distR="114300" simplePos="0" relativeHeight="251643904" behindDoc="1" locked="0" layoutInCell="1" allowOverlap="1" wp14:anchorId="1EA22B57" wp14:editId="36275FF7">
            <wp:simplePos x="0" y="0"/>
            <wp:positionH relativeFrom="page">
              <wp:posOffset>171450</wp:posOffset>
            </wp:positionH>
            <wp:positionV relativeFrom="paragraph">
              <wp:posOffset>3810</wp:posOffset>
            </wp:positionV>
            <wp:extent cx="4832985" cy="2724785"/>
            <wp:effectExtent l="19050" t="19050" r="24765" b="18415"/>
            <wp:wrapTight wrapText="bothSides">
              <wp:wrapPolygon edited="0">
                <wp:start x="-85" y="-151"/>
                <wp:lineTo x="-85" y="21595"/>
                <wp:lineTo x="21626" y="21595"/>
                <wp:lineTo x="21626" y="-151"/>
                <wp:lineTo x="-85" y="-151"/>
              </wp:wrapPolygon>
            </wp:wrapTight>
            <wp:docPr id="59152345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3453" name="Image 1" descr="Une image contenant texte, capture d’écran, logiciel, Icône d’ordinat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832985" cy="27247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917A4" w:rsidRPr="00C35CF3">
        <w:rPr>
          <w:rFonts w:ascii="Arial" w:hAnsi="Arial" w:cs="Arial"/>
          <w:color w:val="auto"/>
        </w:rPr>
        <w:t>Aller dans Gérer, puis « Ajouter des serveurs »</w:t>
      </w:r>
    </w:p>
    <w:p w14:paraId="255F3818" w14:textId="14DFE65B" w:rsidR="002F48E6" w:rsidRPr="00C35CF3" w:rsidRDefault="002F48E6" w:rsidP="00EB6A15">
      <w:pPr>
        <w:rPr>
          <w:rFonts w:ascii="Arial" w:hAnsi="Arial" w:cs="Arial"/>
          <w:color w:val="auto"/>
        </w:rPr>
      </w:pPr>
    </w:p>
    <w:p w14:paraId="7DFE0A69" w14:textId="7B7A91DB" w:rsidR="002F48E6" w:rsidRPr="00C35CF3" w:rsidRDefault="002F48E6" w:rsidP="00EB6A15">
      <w:pPr>
        <w:rPr>
          <w:rFonts w:ascii="Arial" w:hAnsi="Arial" w:cs="Arial"/>
          <w:color w:val="auto"/>
        </w:rPr>
      </w:pPr>
    </w:p>
    <w:p w14:paraId="28334F1D" w14:textId="358097F3" w:rsidR="002F48E6" w:rsidRPr="00C35CF3" w:rsidRDefault="002F48E6" w:rsidP="00EB6A15">
      <w:pPr>
        <w:rPr>
          <w:rFonts w:ascii="Arial" w:hAnsi="Arial" w:cs="Arial"/>
          <w:color w:val="auto"/>
        </w:rPr>
      </w:pPr>
    </w:p>
    <w:p w14:paraId="608D839B" w14:textId="77777777" w:rsidR="002F48E6" w:rsidRPr="00C35CF3" w:rsidRDefault="002F48E6" w:rsidP="00EB6A15">
      <w:pPr>
        <w:rPr>
          <w:rFonts w:ascii="Arial" w:hAnsi="Arial" w:cs="Arial"/>
          <w:color w:val="auto"/>
        </w:rPr>
      </w:pPr>
    </w:p>
    <w:p w14:paraId="5A236984" w14:textId="77777777" w:rsidR="002F48E6" w:rsidRPr="00C35CF3" w:rsidRDefault="002F48E6" w:rsidP="00EB6A15">
      <w:pPr>
        <w:rPr>
          <w:rFonts w:ascii="Arial" w:hAnsi="Arial" w:cs="Arial"/>
          <w:color w:val="auto"/>
        </w:rPr>
      </w:pPr>
    </w:p>
    <w:p w14:paraId="10B6BA7B" w14:textId="49E2436C" w:rsidR="002F48E6" w:rsidRPr="00C35CF3" w:rsidRDefault="002F48E6" w:rsidP="00EB6A15">
      <w:pPr>
        <w:rPr>
          <w:rFonts w:ascii="Arial" w:hAnsi="Arial" w:cs="Arial"/>
          <w:color w:val="auto"/>
        </w:rPr>
      </w:pPr>
    </w:p>
    <w:p w14:paraId="60BCC020" w14:textId="77777777" w:rsidR="002F48E6" w:rsidRPr="00C35CF3" w:rsidRDefault="002F48E6" w:rsidP="00EB6A15">
      <w:pPr>
        <w:rPr>
          <w:rFonts w:ascii="Arial" w:hAnsi="Arial" w:cs="Arial"/>
          <w:color w:val="auto"/>
        </w:rPr>
      </w:pPr>
    </w:p>
    <w:p w14:paraId="20764FAF" w14:textId="77777777" w:rsidR="002F48E6" w:rsidRPr="00C35CF3" w:rsidRDefault="002F48E6" w:rsidP="00EB6A15">
      <w:pPr>
        <w:rPr>
          <w:rFonts w:ascii="Arial" w:hAnsi="Arial" w:cs="Arial"/>
          <w:color w:val="auto"/>
        </w:rPr>
      </w:pPr>
    </w:p>
    <w:p w14:paraId="08ED9DFD" w14:textId="77777777" w:rsidR="002F48E6" w:rsidRPr="00C35CF3" w:rsidRDefault="002F48E6" w:rsidP="00EB6A15">
      <w:pPr>
        <w:rPr>
          <w:rFonts w:ascii="Arial" w:hAnsi="Arial" w:cs="Arial"/>
          <w:color w:val="auto"/>
        </w:rPr>
      </w:pPr>
    </w:p>
    <w:p w14:paraId="12C46FF3" w14:textId="1DF9D964" w:rsidR="002F48E6" w:rsidRPr="00C35CF3" w:rsidRDefault="002F48E6" w:rsidP="00EB6A15">
      <w:pPr>
        <w:rPr>
          <w:rFonts w:ascii="Arial" w:hAnsi="Arial" w:cs="Arial"/>
          <w:color w:val="auto"/>
        </w:rPr>
      </w:pPr>
    </w:p>
    <w:p w14:paraId="54D7A1B2" w14:textId="467A5C74" w:rsidR="00311CDD" w:rsidRPr="00130731" w:rsidRDefault="00311CDD" w:rsidP="00130731">
      <w:pPr>
        <w:ind w:left="0"/>
        <w:rPr>
          <w:rFonts w:ascii="Arial" w:hAnsi="Arial" w:cs="Arial"/>
          <w:color w:val="auto"/>
        </w:rPr>
      </w:pPr>
    </w:p>
    <w:p w14:paraId="4350EBA2" w14:textId="75D87470" w:rsidR="00311CDD" w:rsidRPr="00C35CF3" w:rsidRDefault="00A917A4" w:rsidP="002F48E6">
      <w:pPr>
        <w:rPr>
          <w:rFonts w:ascii="Arial" w:hAnsi="Arial" w:cs="Arial"/>
          <w:color w:val="auto"/>
        </w:rPr>
      </w:pPr>
      <w:r w:rsidRPr="00C35CF3">
        <w:rPr>
          <w:rFonts w:ascii="Arial" w:hAnsi="Arial" w:cs="Arial"/>
          <w:noProof/>
          <w:color w:val="auto"/>
        </w:rPr>
        <w:drawing>
          <wp:anchor distT="0" distB="0" distL="114300" distR="114300" simplePos="0" relativeHeight="251649024" behindDoc="1" locked="0" layoutInCell="1" allowOverlap="1" wp14:anchorId="560636A1" wp14:editId="74A5D63E">
            <wp:simplePos x="0" y="0"/>
            <wp:positionH relativeFrom="column">
              <wp:posOffset>-140606</wp:posOffset>
            </wp:positionH>
            <wp:positionV relativeFrom="paragraph">
              <wp:posOffset>117267</wp:posOffset>
            </wp:positionV>
            <wp:extent cx="4599827" cy="2977186"/>
            <wp:effectExtent l="19050" t="19050" r="10795" b="13970"/>
            <wp:wrapTight wrapText="bothSides">
              <wp:wrapPolygon edited="0">
                <wp:start x="-89" y="-138"/>
                <wp:lineTo x="-89" y="21563"/>
                <wp:lineTo x="21561" y="21563"/>
                <wp:lineTo x="21561" y="-138"/>
                <wp:lineTo x="-89" y="-138"/>
              </wp:wrapPolygon>
            </wp:wrapTight>
            <wp:docPr id="541313200"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3200" name="Image 3" descr="Une image contenant texte, capture d’écran, logiciel, Icône d’ordinateur&#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599827" cy="297718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5B0CEE3" w14:textId="11589635" w:rsidR="00311CDD" w:rsidRPr="00C35CF3" w:rsidRDefault="00E433C7" w:rsidP="00A917A4">
      <w:pPr>
        <w:pStyle w:val="Paragraphedeliste"/>
        <w:numPr>
          <w:ilvl w:val="0"/>
          <w:numId w:val="7"/>
        </w:numPr>
        <w:rPr>
          <w:rFonts w:ascii="Arial" w:hAnsi="Arial" w:cs="Arial"/>
          <w:color w:val="auto"/>
        </w:rPr>
      </w:pPr>
      <w:r w:rsidRPr="00C35CF3">
        <w:rPr>
          <w:rFonts w:ascii="Arial" w:hAnsi="Arial" w:cs="Arial"/>
          <w:color w:val="auto"/>
        </w:rPr>
        <w:t xml:space="preserve">L’ensemble des serveurs créer en amont se trouve dans le tableau de bord. </w:t>
      </w:r>
    </w:p>
    <w:p w14:paraId="13C15E37" w14:textId="422ED88E" w:rsidR="00E433C7" w:rsidRPr="00C35CF3" w:rsidRDefault="00E433C7" w:rsidP="00E433C7">
      <w:pPr>
        <w:pStyle w:val="Paragraphedeliste"/>
        <w:ind w:left="1080"/>
        <w:rPr>
          <w:rFonts w:ascii="Arial" w:hAnsi="Arial" w:cs="Arial"/>
          <w:color w:val="auto"/>
        </w:rPr>
      </w:pPr>
      <w:r w:rsidRPr="00C35CF3">
        <w:rPr>
          <w:rFonts w:ascii="Arial" w:hAnsi="Arial" w:cs="Arial"/>
          <w:color w:val="auto"/>
        </w:rPr>
        <w:t>Sélectionner les serveurs</w:t>
      </w:r>
      <w:r w:rsidR="0062009E" w:rsidRPr="00C35CF3">
        <w:rPr>
          <w:rFonts w:ascii="Arial" w:hAnsi="Arial" w:cs="Arial"/>
          <w:color w:val="auto"/>
        </w:rPr>
        <w:t xml:space="preserve"> de l’AD</w:t>
      </w:r>
      <w:r w:rsidRPr="00C35CF3">
        <w:rPr>
          <w:rFonts w:ascii="Arial" w:hAnsi="Arial" w:cs="Arial"/>
          <w:color w:val="auto"/>
        </w:rPr>
        <w:t xml:space="preserve"> puis</w:t>
      </w:r>
      <w:r w:rsidR="0062009E" w:rsidRPr="00C35CF3">
        <w:rPr>
          <w:rFonts w:ascii="Arial" w:hAnsi="Arial" w:cs="Arial"/>
          <w:color w:val="auto"/>
        </w:rPr>
        <w:t xml:space="preserve"> les ajouter</w:t>
      </w:r>
    </w:p>
    <w:p w14:paraId="0508C2D6" w14:textId="3950DD1E" w:rsidR="00311CDD" w:rsidRPr="00C35CF3" w:rsidRDefault="00311CDD" w:rsidP="002F48E6">
      <w:pPr>
        <w:rPr>
          <w:rFonts w:ascii="Arial" w:hAnsi="Arial" w:cs="Arial"/>
          <w:color w:val="auto"/>
        </w:rPr>
      </w:pPr>
    </w:p>
    <w:p w14:paraId="475DE847" w14:textId="1955C877" w:rsidR="00311CDD" w:rsidRPr="00C35CF3" w:rsidRDefault="00311CDD" w:rsidP="002F48E6">
      <w:pPr>
        <w:rPr>
          <w:rFonts w:ascii="Arial" w:hAnsi="Arial" w:cs="Arial"/>
          <w:color w:val="auto"/>
        </w:rPr>
      </w:pPr>
    </w:p>
    <w:p w14:paraId="62503FC4" w14:textId="63BC64A3" w:rsidR="00311CDD" w:rsidRPr="00C35CF3" w:rsidRDefault="00311CDD" w:rsidP="002F48E6">
      <w:pPr>
        <w:rPr>
          <w:rFonts w:ascii="Arial" w:hAnsi="Arial" w:cs="Arial"/>
          <w:color w:val="auto"/>
        </w:rPr>
      </w:pPr>
    </w:p>
    <w:p w14:paraId="311184A2" w14:textId="782289AF" w:rsidR="00311CDD" w:rsidRPr="00C35CF3" w:rsidRDefault="00311CDD" w:rsidP="002F48E6">
      <w:pPr>
        <w:rPr>
          <w:rFonts w:ascii="Arial" w:hAnsi="Arial" w:cs="Arial"/>
          <w:color w:val="auto"/>
        </w:rPr>
      </w:pPr>
    </w:p>
    <w:p w14:paraId="006F483F" w14:textId="63FC881E" w:rsidR="00300F5D" w:rsidRDefault="00300F5D" w:rsidP="00300F5D">
      <w:pPr>
        <w:rPr>
          <w:rFonts w:ascii="Arial" w:hAnsi="Arial" w:cs="Arial"/>
          <w:noProof/>
          <w:color w:val="auto"/>
        </w:rPr>
      </w:pPr>
      <w:r>
        <w:rPr>
          <w:rFonts w:ascii="Arial" w:hAnsi="Arial" w:cs="Arial"/>
          <w:noProof/>
          <w:color w:val="auto"/>
        </w:rPr>
        <w:drawing>
          <wp:anchor distT="0" distB="0" distL="114300" distR="114300" simplePos="0" relativeHeight="251721728" behindDoc="0" locked="0" layoutInCell="1" allowOverlap="1" wp14:anchorId="540EDD0B" wp14:editId="59F82CAA">
            <wp:simplePos x="0" y="0"/>
            <wp:positionH relativeFrom="page">
              <wp:align>left</wp:align>
            </wp:positionH>
            <wp:positionV relativeFrom="paragraph">
              <wp:posOffset>405765</wp:posOffset>
            </wp:positionV>
            <wp:extent cx="4733925" cy="2167255"/>
            <wp:effectExtent l="0" t="0" r="9525" b="4445"/>
            <wp:wrapSquare wrapText="bothSides"/>
            <wp:docPr id="1224178966"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8966" name="Image 1" descr="Une image contenant texte, Police, logiciel,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3925" cy="2167255"/>
                    </a:xfrm>
                    <a:prstGeom prst="rect">
                      <a:avLst/>
                    </a:prstGeom>
                  </pic:spPr>
                </pic:pic>
              </a:graphicData>
            </a:graphic>
            <wp14:sizeRelH relativeFrom="margin">
              <wp14:pctWidth>0</wp14:pctWidth>
            </wp14:sizeRelH>
          </wp:anchor>
        </w:drawing>
      </w:r>
    </w:p>
    <w:p w14:paraId="651C5996" w14:textId="23147C98" w:rsidR="00311CDD" w:rsidRPr="00300F5D" w:rsidRDefault="00311CDD" w:rsidP="00300F5D">
      <w:pPr>
        <w:ind w:left="0"/>
        <w:rPr>
          <w:rFonts w:ascii="Arial" w:hAnsi="Arial" w:cs="Arial"/>
          <w:color w:val="auto"/>
        </w:rPr>
      </w:pPr>
    </w:p>
    <w:p w14:paraId="07F3D8C5" w14:textId="2B0B5087" w:rsidR="00311CDD" w:rsidRPr="00C35CF3" w:rsidRDefault="000E49C2" w:rsidP="0062009E">
      <w:pPr>
        <w:pStyle w:val="Paragraphedeliste"/>
        <w:numPr>
          <w:ilvl w:val="0"/>
          <w:numId w:val="7"/>
        </w:numPr>
        <w:rPr>
          <w:rFonts w:ascii="Arial" w:hAnsi="Arial" w:cs="Arial"/>
          <w:color w:val="auto"/>
        </w:rPr>
      </w:pPr>
      <w:r w:rsidRPr="00C35CF3">
        <w:rPr>
          <w:rFonts w:ascii="Arial" w:hAnsi="Arial" w:cs="Arial"/>
          <w:color w:val="auto"/>
        </w:rPr>
        <w:t>Se rendre dans « Tous les serveurs » pour vérifier si tous les serveurs ont bien été ajouté</w:t>
      </w:r>
    </w:p>
    <w:p w14:paraId="2CD2F8A2" w14:textId="6062D4E2" w:rsidR="00311CDD" w:rsidRPr="00C35CF3" w:rsidRDefault="00311CDD" w:rsidP="00311CDD">
      <w:pPr>
        <w:pStyle w:val="Paragraphedeliste"/>
        <w:ind w:left="1080"/>
        <w:rPr>
          <w:rFonts w:ascii="Arial" w:hAnsi="Arial" w:cs="Arial"/>
          <w:color w:val="auto"/>
        </w:rPr>
      </w:pPr>
    </w:p>
    <w:p w14:paraId="7416CBEF" w14:textId="73E6EDD6" w:rsidR="00311CDD" w:rsidRPr="00C35CF3" w:rsidRDefault="00311CDD" w:rsidP="00311CDD">
      <w:pPr>
        <w:pStyle w:val="Paragraphedeliste"/>
        <w:ind w:left="1080"/>
        <w:rPr>
          <w:rFonts w:ascii="Arial" w:hAnsi="Arial" w:cs="Arial"/>
          <w:color w:val="auto"/>
        </w:rPr>
      </w:pPr>
    </w:p>
    <w:p w14:paraId="7DB5B8BB" w14:textId="4BFF31AE" w:rsidR="00311CDD" w:rsidRPr="00C35CF3" w:rsidRDefault="00311CDD" w:rsidP="00311CDD">
      <w:pPr>
        <w:pStyle w:val="Paragraphedeliste"/>
        <w:ind w:left="1080"/>
        <w:rPr>
          <w:rFonts w:ascii="Arial" w:hAnsi="Arial" w:cs="Arial"/>
          <w:color w:val="auto"/>
        </w:rPr>
      </w:pPr>
    </w:p>
    <w:p w14:paraId="6608885F" w14:textId="35EB4E7A" w:rsidR="00376D2A" w:rsidRPr="00C35CF3" w:rsidRDefault="00376D2A" w:rsidP="00376D2A">
      <w:pPr>
        <w:rPr>
          <w:rFonts w:ascii="Arial" w:hAnsi="Arial" w:cs="Arial"/>
          <w:color w:val="auto"/>
        </w:rPr>
      </w:pPr>
    </w:p>
    <w:p w14:paraId="67F444E4" w14:textId="2EFB01AA" w:rsidR="00376D2A" w:rsidRPr="00C35CF3" w:rsidRDefault="00376D2A" w:rsidP="00376D2A">
      <w:pPr>
        <w:rPr>
          <w:rFonts w:ascii="Arial" w:hAnsi="Arial" w:cs="Arial"/>
          <w:color w:val="auto"/>
        </w:rPr>
      </w:pPr>
    </w:p>
    <w:p w14:paraId="2A3A227B" w14:textId="7DF044EC" w:rsidR="00376D2A" w:rsidRPr="00C35CF3" w:rsidRDefault="00376D2A" w:rsidP="00376D2A">
      <w:pPr>
        <w:rPr>
          <w:rFonts w:ascii="Arial" w:hAnsi="Arial" w:cs="Arial"/>
          <w:color w:val="auto"/>
        </w:rPr>
      </w:pPr>
    </w:p>
    <w:p w14:paraId="2645A46A" w14:textId="122A0F87" w:rsidR="00311CDD" w:rsidRPr="00C35CF3" w:rsidRDefault="00311CDD" w:rsidP="00376D2A">
      <w:pPr>
        <w:rPr>
          <w:rFonts w:ascii="Arial" w:hAnsi="Arial" w:cs="Arial"/>
          <w:color w:val="auto"/>
        </w:rPr>
      </w:pPr>
    </w:p>
    <w:p w14:paraId="6733B073" w14:textId="283AD53B" w:rsidR="00130731" w:rsidRDefault="00130731">
      <w:pPr>
        <w:spacing w:before="0" w:after="0"/>
        <w:ind w:left="0" w:right="0"/>
        <w:rPr>
          <w:rFonts w:ascii="Arial" w:hAnsi="Arial" w:cs="Arial"/>
          <w:color w:val="auto"/>
        </w:rPr>
      </w:pPr>
      <w:r>
        <w:rPr>
          <w:rFonts w:ascii="Arial" w:hAnsi="Arial" w:cs="Arial"/>
          <w:color w:val="auto"/>
        </w:rPr>
        <w:br w:type="page"/>
      </w:r>
    </w:p>
    <w:p w14:paraId="223D996B" w14:textId="77777777" w:rsidR="00130731" w:rsidRDefault="00130731">
      <w:pPr>
        <w:spacing w:before="0" w:after="0"/>
        <w:ind w:left="0" w:right="0"/>
        <w:rPr>
          <w:rFonts w:ascii="Arial" w:hAnsi="Arial" w:cs="Arial"/>
          <w:color w:val="auto"/>
        </w:rPr>
      </w:pPr>
    </w:p>
    <w:p w14:paraId="3E6536BE" w14:textId="77777777" w:rsidR="00130731" w:rsidRDefault="00130731">
      <w:pPr>
        <w:spacing w:before="0" w:after="0"/>
        <w:ind w:left="0" w:right="0"/>
        <w:rPr>
          <w:rFonts w:ascii="Arial" w:hAnsi="Arial" w:cs="Arial"/>
          <w:color w:val="auto"/>
        </w:rPr>
      </w:pPr>
    </w:p>
    <w:p w14:paraId="1AD7A9CA" w14:textId="77777777" w:rsidR="00130731" w:rsidRDefault="00130731">
      <w:pPr>
        <w:spacing w:before="0" w:after="0"/>
        <w:ind w:left="0" w:right="0"/>
        <w:rPr>
          <w:rFonts w:ascii="Arial" w:hAnsi="Arial" w:cs="Arial"/>
          <w:color w:val="auto"/>
        </w:rPr>
      </w:pPr>
    </w:p>
    <w:p w14:paraId="3D0FB82D" w14:textId="23281E65" w:rsidR="00130731" w:rsidRDefault="00130731" w:rsidP="00130731">
      <w:pPr>
        <w:pStyle w:val="Paragraphedeliste"/>
        <w:numPr>
          <w:ilvl w:val="0"/>
          <w:numId w:val="5"/>
        </w:numPr>
        <w:spacing w:before="0" w:after="0"/>
        <w:ind w:right="0"/>
        <w:rPr>
          <w:rFonts w:ascii="Arial" w:hAnsi="Arial" w:cs="Arial"/>
          <w:b/>
          <w:bCs/>
          <w:color w:val="auto"/>
          <w:sz w:val="28"/>
          <w:szCs w:val="28"/>
        </w:rPr>
      </w:pPr>
      <w:r w:rsidRPr="00130731">
        <w:rPr>
          <w:rFonts w:ascii="Arial" w:hAnsi="Arial" w:cs="Arial"/>
          <w:b/>
          <w:bCs/>
          <w:color w:val="auto"/>
          <w:sz w:val="28"/>
          <w:szCs w:val="28"/>
        </w:rPr>
        <w:t>Planning</w:t>
      </w:r>
    </w:p>
    <w:p w14:paraId="78CF201D" w14:textId="429A707C" w:rsidR="00130731" w:rsidRDefault="00130731" w:rsidP="00130731">
      <w:pPr>
        <w:spacing w:before="0" w:after="0"/>
        <w:ind w:right="0"/>
        <w:rPr>
          <w:rFonts w:ascii="Arial" w:hAnsi="Arial" w:cs="Arial"/>
          <w:b/>
          <w:bCs/>
          <w:color w:val="auto"/>
          <w:sz w:val="28"/>
          <w:szCs w:val="28"/>
        </w:rPr>
      </w:pPr>
    </w:p>
    <w:p w14:paraId="05ABC95F" w14:textId="39DA154C" w:rsidR="00FD7CBD" w:rsidRPr="00130731" w:rsidRDefault="00B23A0D" w:rsidP="00130731">
      <w:pPr>
        <w:spacing w:before="0" w:after="0"/>
        <w:ind w:right="0"/>
        <w:rPr>
          <w:rFonts w:ascii="Arial" w:hAnsi="Arial" w:cs="Arial"/>
          <w:b/>
          <w:bCs/>
          <w:color w:val="auto"/>
          <w:sz w:val="28"/>
          <w:szCs w:val="28"/>
        </w:rPr>
      </w:pPr>
      <w:r>
        <w:rPr>
          <w:rFonts w:ascii="Arial" w:hAnsi="Arial" w:cs="Arial"/>
          <w:b/>
          <w:bCs/>
          <w:noProof/>
          <w:color w:val="auto"/>
          <w:sz w:val="28"/>
          <w:szCs w:val="28"/>
        </w:rPr>
        <w:drawing>
          <wp:anchor distT="0" distB="0" distL="114300" distR="114300" simplePos="0" relativeHeight="251774976" behindDoc="0" locked="0" layoutInCell="1" allowOverlap="1" wp14:anchorId="45C95ACC" wp14:editId="7B8C57B2">
            <wp:simplePos x="0" y="0"/>
            <wp:positionH relativeFrom="column">
              <wp:posOffset>-440056</wp:posOffset>
            </wp:positionH>
            <wp:positionV relativeFrom="paragraph">
              <wp:posOffset>365759</wp:posOffset>
            </wp:positionV>
            <wp:extent cx="7542109" cy="2091267"/>
            <wp:effectExtent l="0" t="0" r="1905" b="4445"/>
            <wp:wrapSquare wrapText="bothSides"/>
            <wp:docPr id="109460814" name="Image 1" descr="Une image contenant texte, nombre,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0814" name="Image 1" descr="Une image contenant texte, nombre, ligne, Police"/>
                    <pic:cNvPicPr/>
                  </pic:nvPicPr>
                  <pic:blipFill>
                    <a:blip r:embed="rId14">
                      <a:extLst>
                        <a:ext uri="{28A0092B-C50C-407E-A947-70E740481C1C}">
                          <a14:useLocalDpi xmlns:a14="http://schemas.microsoft.com/office/drawing/2010/main" val="0"/>
                        </a:ext>
                      </a:extLst>
                    </a:blip>
                    <a:stretch>
                      <a:fillRect/>
                    </a:stretch>
                  </pic:blipFill>
                  <pic:spPr>
                    <a:xfrm>
                      <a:off x="0" y="0"/>
                      <a:ext cx="7542109" cy="2091267"/>
                    </a:xfrm>
                    <a:prstGeom prst="rect">
                      <a:avLst/>
                    </a:prstGeom>
                  </pic:spPr>
                </pic:pic>
              </a:graphicData>
            </a:graphic>
            <wp14:sizeRelH relativeFrom="margin">
              <wp14:pctWidth>0</wp14:pctWidth>
            </wp14:sizeRelH>
            <wp14:sizeRelV relativeFrom="margin">
              <wp14:pctHeight>0</wp14:pctHeight>
            </wp14:sizeRelV>
          </wp:anchor>
        </w:drawing>
      </w:r>
      <w:r w:rsidR="00130731" w:rsidRPr="00130731">
        <w:rPr>
          <w:rFonts w:ascii="Arial" w:hAnsi="Arial" w:cs="Arial"/>
          <w:b/>
          <w:bCs/>
          <w:color w:val="auto"/>
          <w:sz w:val="28"/>
          <w:szCs w:val="28"/>
        </w:rPr>
        <w:br w:type="page"/>
      </w:r>
    </w:p>
    <w:p w14:paraId="709AC331" w14:textId="77777777" w:rsidR="00FD7CBD" w:rsidRPr="00C35CF3" w:rsidRDefault="00FD7CBD" w:rsidP="00FD7CBD">
      <w:pPr>
        <w:pStyle w:val="Paragraphedeliste"/>
        <w:ind w:left="1800"/>
        <w:rPr>
          <w:rFonts w:ascii="Arial" w:hAnsi="Arial" w:cs="Arial"/>
          <w:b/>
          <w:bCs/>
          <w:color w:val="auto"/>
        </w:rPr>
      </w:pPr>
    </w:p>
    <w:p w14:paraId="315F6566" w14:textId="3E091FED" w:rsidR="00311CDD" w:rsidRPr="00130731" w:rsidRDefault="00376D2A" w:rsidP="00130731">
      <w:pPr>
        <w:pStyle w:val="Paragraphedeliste"/>
        <w:numPr>
          <w:ilvl w:val="0"/>
          <w:numId w:val="12"/>
        </w:numPr>
        <w:rPr>
          <w:rFonts w:ascii="Arial" w:hAnsi="Arial" w:cs="Arial"/>
          <w:b/>
          <w:bCs/>
          <w:color w:val="auto"/>
          <w:sz w:val="28"/>
          <w:szCs w:val="28"/>
        </w:rPr>
      </w:pPr>
      <w:r w:rsidRPr="00130731">
        <w:rPr>
          <w:rFonts w:ascii="Arial" w:hAnsi="Arial" w:cs="Arial"/>
          <w:b/>
          <w:bCs/>
          <w:color w:val="auto"/>
          <w:sz w:val="28"/>
          <w:szCs w:val="28"/>
        </w:rPr>
        <w:t>INSTALLATION DES FONCTIONNALIT</w:t>
      </w:r>
      <w:r w:rsidR="00311CDD" w:rsidRPr="00130731">
        <w:rPr>
          <w:rFonts w:ascii="Arial" w:hAnsi="Arial" w:cs="Arial"/>
          <w:b/>
          <w:bCs/>
          <w:color w:val="auto"/>
          <w:sz w:val="28"/>
          <w:szCs w:val="28"/>
        </w:rPr>
        <w:t>ES</w:t>
      </w:r>
    </w:p>
    <w:p w14:paraId="0321CFCB" w14:textId="0CB007A8" w:rsidR="00311CDD" w:rsidRPr="00C35CF3" w:rsidRDefault="00A75CE0" w:rsidP="00A75CE0">
      <w:pPr>
        <w:rPr>
          <w:rFonts w:ascii="Arial" w:hAnsi="Arial" w:cs="Arial"/>
          <w:color w:val="auto"/>
        </w:rPr>
      </w:pPr>
      <w:r w:rsidRPr="00C35CF3">
        <w:rPr>
          <w:rFonts w:ascii="Arial" w:hAnsi="Arial" w:cs="Arial"/>
          <w:noProof/>
          <w:color w:val="auto"/>
        </w:rPr>
        <w:drawing>
          <wp:anchor distT="0" distB="0" distL="114300" distR="114300" simplePos="0" relativeHeight="251656192" behindDoc="1" locked="0" layoutInCell="1" allowOverlap="1" wp14:anchorId="1CFB879B" wp14:editId="09116F0B">
            <wp:simplePos x="0" y="0"/>
            <wp:positionH relativeFrom="column">
              <wp:posOffset>-118696</wp:posOffset>
            </wp:positionH>
            <wp:positionV relativeFrom="paragraph">
              <wp:posOffset>124411</wp:posOffset>
            </wp:positionV>
            <wp:extent cx="4576890" cy="2520657"/>
            <wp:effectExtent l="19050" t="19050" r="14605" b="13335"/>
            <wp:wrapTight wrapText="bothSides">
              <wp:wrapPolygon edited="0">
                <wp:start x="-90" y="-163"/>
                <wp:lineTo x="-90" y="21551"/>
                <wp:lineTo x="21579" y="21551"/>
                <wp:lineTo x="21579" y="-163"/>
                <wp:lineTo x="-90" y="-163"/>
              </wp:wrapPolygon>
            </wp:wrapTight>
            <wp:docPr id="908775048" name="Image 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75048" name="Image 5" descr="Une image contenant texte, capture d’écran, logiciel, Icône d’ordinateur&#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576890" cy="252065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02413B4" w14:textId="78871A10" w:rsidR="008821AC" w:rsidRPr="00C35CF3" w:rsidRDefault="00347205" w:rsidP="00A75CE0">
      <w:pPr>
        <w:pStyle w:val="Paragraphedeliste"/>
        <w:numPr>
          <w:ilvl w:val="0"/>
          <w:numId w:val="9"/>
        </w:numPr>
        <w:rPr>
          <w:rFonts w:ascii="Arial" w:hAnsi="Arial" w:cs="Arial"/>
          <w:color w:val="auto"/>
        </w:rPr>
      </w:pPr>
      <w:r w:rsidRPr="00C35CF3">
        <w:rPr>
          <w:rFonts w:ascii="Arial" w:hAnsi="Arial" w:cs="Arial"/>
          <w:color w:val="auto"/>
        </w:rPr>
        <w:t xml:space="preserve">L’installation des fonctionnalités RDS, se passent dans le Gestionnaire de serveur. </w:t>
      </w:r>
      <w:r w:rsidRPr="00C35CF3">
        <w:rPr>
          <w:rFonts w:ascii="Arial" w:hAnsi="Arial" w:cs="Arial"/>
          <w:color w:val="auto"/>
        </w:rPr>
        <w:br/>
        <w:t xml:space="preserve">Se rendre </w:t>
      </w:r>
      <w:r w:rsidR="00592E0F" w:rsidRPr="00C35CF3">
        <w:rPr>
          <w:rFonts w:ascii="Arial" w:hAnsi="Arial" w:cs="Arial"/>
          <w:color w:val="auto"/>
        </w:rPr>
        <w:t>dans « Ajouter des rôles et des fonctionnalités »</w:t>
      </w:r>
    </w:p>
    <w:p w14:paraId="399030C8" w14:textId="5ED95B9E" w:rsidR="009E15E9" w:rsidRPr="00C35CF3" w:rsidRDefault="009E15E9" w:rsidP="009E15E9">
      <w:pPr>
        <w:rPr>
          <w:rFonts w:ascii="Arial" w:hAnsi="Arial" w:cs="Arial"/>
          <w:color w:val="auto"/>
        </w:rPr>
      </w:pPr>
    </w:p>
    <w:p w14:paraId="463D63D1" w14:textId="2CDB452A" w:rsidR="009E15E9" w:rsidRPr="00C35CF3" w:rsidRDefault="009E15E9" w:rsidP="009E15E9">
      <w:pPr>
        <w:rPr>
          <w:rFonts w:ascii="Arial" w:hAnsi="Arial" w:cs="Arial"/>
          <w:color w:val="auto"/>
        </w:rPr>
      </w:pPr>
    </w:p>
    <w:p w14:paraId="5CE1B662" w14:textId="5DCB3A08" w:rsidR="009E15E9" w:rsidRPr="00C35CF3" w:rsidRDefault="009E15E9" w:rsidP="009E15E9">
      <w:pPr>
        <w:rPr>
          <w:rFonts w:ascii="Arial" w:hAnsi="Arial" w:cs="Arial"/>
          <w:color w:val="auto"/>
        </w:rPr>
      </w:pPr>
    </w:p>
    <w:p w14:paraId="68322761" w14:textId="77777777" w:rsidR="009E15E9" w:rsidRPr="00C35CF3" w:rsidRDefault="009E15E9" w:rsidP="009E15E9">
      <w:pPr>
        <w:rPr>
          <w:rFonts w:ascii="Arial" w:hAnsi="Arial" w:cs="Arial"/>
          <w:color w:val="auto"/>
        </w:rPr>
      </w:pPr>
    </w:p>
    <w:p w14:paraId="762E3C57" w14:textId="77777777" w:rsidR="00FD7CBD" w:rsidRPr="00C35CF3" w:rsidRDefault="00FD7CBD" w:rsidP="00FD7CBD">
      <w:pPr>
        <w:ind w:left="0"/>
        <w:rPr>
          <w:rFonts w:ascii="Arial" w:hAnsi="Arial" w:cs="Arial"/>
          <w:color w:val="auto"/>
        </w:rPr>
      </w:pPr>
    </w:p>
    <w:p w14:paraId="2E5FA071" w14:textId="434653FF" w:rsidR="009E15E9" w:rsidRPr="00C35CF3" w:rsidRDefault="00A75CE0" w:rsidP="009E15E9">
      <w:pPr>
        <w:rPr>
          <w:rFonts w:ascii="Arial" w:hAnsi="Arial" w:cs="Arial"/>
          <w:color w:val="auto"/>
        </w:rPr>
      </w:pPr>
      <w:r w:rsidRPr="00C35CF3">
        <w:rPr>
          <w:rFonts w:ascii="Arial" w:hAnsi="Arial" w:cs="Arial"/>
          <w:noProof/>
          <w:color w:val="auto"/>
        </w:rPr>
        <w:drawing>
          <wp:anchor distT="0" distB="0" distL="114300" distR="114300" simplePos="0" relativeHeight="251658240" behindDoc="1" locked="0" layoutInCell="1" allowOverlap="1" wp14:anchorId="7B317B06" wp14:editId="5E84D742">
            <wp:simplePos x="0" y="0"/>
            <wp:positionH relativeFrom="column">
              <wp:posOffset>-14605</wp:posOffset>
            </wp:positionH>
            <wp:positionV relativeFrom="paragraph">
              <wp:posOffset>50165</wp:posOffset>
            </wp:positionV>
            <wp:extent cx="4508500" cy="3196590"/>
            <wp:effectExtent l="19050" t="19050" r="25400" b="22860"/>
            <wp:wrapTight wrapText="bothSides">
              <wp:wrapPolygon edited="0">
                <wp:start x="-91" y="-129"/>
                <wp:lineTo x="-91" y="21626"/>
                <wp:lineTo x="21630" y="21626"/>
                <wp:lineTo x="21630" y="-129"/>
                <wp:lineTo x="-91" y="-129"/>
              </wp:wrapPolygon>
            </wp:wrapTight>
            <wp:docPr id="681714879" name="Image 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4879" name="Image 6" descr="Une image contenant texte, Appareils électroniques, capture d’écran, logiciel&#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08500" cy="31965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C5CB1C" w14:textId="4224A65B" w:rsidR="005C56FA" w:rsidRPr="00C35CF3" w:rsidRDefault="00592E0F" w:rsidP="00592E0F">
      <w:pPr>
        <w:pStyle w:val="Paragraphedeliste"/>
        <w:numPr>
          <w:ilvl w:val="0"/>
          <w:numId w:val="9"/>
        </w:numPr>
        <w:rPr>
          <w:rFonts w:ascii="Arial" w:hAnsi="Arial" w:cs="Arial"/>
          <w:color w:val="auto"/>
        </w:rPr>
      </w:pPr>
      <w:r w:rsidRPr="00C35CF3">
        <w:rPr>
          <w:rFonts w:ascii="Arial" w:hAnsi="Arial" w:cs="Arial"/>
          <w:color w:val="auto"/>
        </w:rPr>
        <w:t>Cliquer « Suivant »</w:t>
      </w:r>
    </w:p>
    <w:p w14:paraId="383DEA70" w14:textId="5C81C763" w:rsidR="005C56FA" w:rsidRPr="00C35CF3" w:rsidRDefault="005C56FA" w:rsidP="00A75CE0">
      <w:pPr>
        <w:rPr>
          <w:rFonts w:ascii="Arial" w:hAnsi="Arial" w:cs="Arial"/>
          <w:color w:val="auto"/>
        </w:rPr>
      </w:pPr>
    </w:p>
    <w:p w14:paraId="3AAA1E4B" w14:textId="77777777" w:rsidR="00592E0F" w:rsidRPr="00C35CF3" w:rsidRDefault="00592E0F" w:rsidP="00A75CE0">
      <w:pPr>
        <w:rPr>
          <w:rFonts w:ascii="Arial" w:hAnsi="Arial" w:cs="Arial"/>
          <w:color w:val="auto"/>
        </w:rPr>
      </w:pPr>
    </w:p>
    <w:p w14:paraId="115C365F" w14:textId="77777777" w:rsidR="00592E0F" w:rsidRPr="00C35CF3" w:rsidRDefault="00592E0F" w:rsidP="00A75CE0">
      <w:pPr>
        <w:rPr>
          <w:rFonts w:ascii="Arial" w:hAnsi="Arial" w:cs="Arial"/>
          <w:color w:val="auto"/>
        </w:rPr>
      </w:pPr>
    </w:p>
    <w:p w14:paraId="7554D693" w14:textId="77777777" w:rsidR="00592E0F" w:rsidRPr="00C35CF3" w:rsidRDefault="00592E0F" w:rsidP="00A75CE0">
      <w:pPr>
        <w:rPr>
          <w:rFonts w:ascii="Arial" w:hAnsi="Arial" w:cs="Arial"/>
          <w:color w:val="auto"/>
        </w:rPr>
      </w:pPr>
    </w:p>
    <w:p w14:paraId="15E358A9" w14:textId="6F843446" w:rsidR="00592E0F" w:rsidRPr="00C35CF3" w:rsidRDefault="00592E0F" w:rsidP="00A75CE0">
      <w:pPr>
        <w:rPr>
          <w:rFonts w:ascii="Arial" w:hAnsi="Arial" w:cs="Arial"/>
          <w:color w:val="auto"/>
        </w:rPr>
      </w:pPr>
    </w:p>
    <w:p w14:paraId="49B4A16A" w14:textId="020D5186" w:rsidR="00592E0F" w:rsidRPr="00C35CF3" w:rsidRDefault="00592E0F" w:rsidP="00301FE0">
      <w:pPr>
        <w:ind w:left="0"/>
        <w:rPr>
          <w:rFonts w:ascii="Arial" w:hAnsi="Arial" w:cs="Arial"/>
          <w:color w:val="auto"/>
        </w:rPr>
      </w:pPr>
      <w:r w:rsidRPr="00C35CF3">
        <w:rPr>
          <w:rFonts w:ascii="Arial" w:hAnsi="Arial" w:cs="Arial"/>
          <w:noProof/>
          <w:color w:val="auto"/>
        </w:rPr>
        <w:lastRenderedPageBreak/>
        <w:drawing>
          <wp:anchor distT="0" distB="0" distL="114300" distR="114300" simplePos="0" relativeHeight="251660288" behindDoc="1" locked="0" layoutInCell="1" allowOverlap="1" wp14:anchorId="0942AAA3" wp14:editId="33185AC7">
            <wp:simplePos x="0" y="0"/>
            <wp:positionH relativeFrom="column">
              <wp:posOffset>18512</wp:posOffset>
            </wp:positionH>
            <wp:positionV relativeFrom="paragraph">
              <wp:posOffset>385200</wp:posOffset>
            </wp:positionV>
            <wp:extent cx="4446270" cy="3184525"/>
            <wp:effectExtent l="19050" t="19050" r="11430" b="15875"/>
            <wp:wrapTight wrapText="bothSides">
              <wp:wrapPolygon edited="0">
                <wp:start x="-93" y="-129"/>
                <wp:lineTo x="-93" y="21578"/>
                <wp:lineTo x="21563" y="21578"/>
                <wp:lineTo x="21563" y="-129"/>
                <wp:lineTo x="-93" y="-129"/>
              </wp:wrapPolygon>
            </wp:wrapTight>
            <wp:docPr id="65720255" name="Image 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255" name="Image 7" descr="Une image contenant texte, Appareils électroniques, capture d’écran,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46270" cy="31845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EDF3D3" w14:textId="46BE2D0B" w:rsidR="00592E0F" w:rsidRPr="00C35CF3" w:rsidRDefault="004E1B72" w:rsidP="00592E0F">
      <w:pPr>
        <w:pStyle w:val="Paragraphedeliste"/>
        <w:numPr>
          <w:ilvl w:val="0"/>
          <w:numId w:val="9"/>
        </w:numPr>
        <w:rPr>
          <w:rFonts w:ascii="Arial" w:hAnsi="Arial" w:cs="Arial"/>
          <w:color w:val="auto"/>
        </w:rPr>
      </w:pPr>
      <w:r w:rsidRPr="00C35CF3">
        <w:rPr>
          <w:rFonts w:ascii="Arial" w:hAnsi="Arial" w:cs="Arial"/>
          <w:color w:val="auto"/>
        </w:rPr>
        <w:t>Sélectionner le type d’installation « des services Bureau à distance »</w:t>
      </w:r>
    </w:p>
    <w:p w14:paraId="4D2746D7" w14:textId="558F9C1E" w:rsidR="00592E0F" w:rsidRPr="00C35CF3" w:rsidRDefault="00592E0F" w:rsidP="00A75CE0">
      <w:pPr>
        <w:rPr>
          <w:rFonts w:ascii="Arial" w:hAnsi="Arial" w:cs="Arial"/>
          <w:color w:val="auto"/>
        </w:rPr>
      </w:pPr>
    </w:p>
    <w:p w14:paraId="4B237AFF" w14:textId="6465A7CC" w:rsidR="00592E0F" w:rsidRPr="00C35CF3" w:rsidRDefault="00592E0F" w:rsidP="00A75CE0">
      <w:pPr>
        <w:rPr>
          <w:rFonts w:ascii="Arial" w:hAnsi="Arial" w:cs="Arial"/>
          <w:color w:val="auto"/>
        </w:rPr>
      </w:pPr>
    </w:p>
    <w:p w14:paraId="4699D843" w14:textId="6E48586A" w:rsidR="00592E0F" w:rsidRPr="00C35CF3" w:rsidRDefault="00592E0F" w:rsidP="00A75CE0">
      <w:pPr>
        <w:rPr>
          <w:rFonts w:ascii="Arial" w:hAnsi="Arial" w:cs="Arial"/>
          <w:color w:val="auto"/>
        </w:rPr>
      </w:pPr>
    </w:p>
    <w:p w14:paraId="00D0214C" w14:textId="7B5D1766" w:rsidR="00592E0F" w:rsidRPr="00C35CF3" w:rsidRDefault="00592E0F" w:rsidP="00A75CE0">
      <w:pPr>
        <w:rPr>
          <w:rFonts w:ascii="Arial" w:hAnsi="Arial" w:cs="Arial"/>
          <w:color w:val="auto"/>
        </w:rPr>
      </w:pPr>
    </w:p>
    <w:p w14:paraId="6F101809" w14:textId="1484C66E" w:rsidR="00592E0F" w:rsidRPr="00C35CF3" w:rsidRDefault="00592E0F" w:rsidP="00A75CE0">
      <w:pPr>
        <w:rPr>
          <w:rFonts w:ascii="Arial" w:hAnsi="Arial" w:cs="Arial"/>
          <w:color w:val="auto"/>
        </w:rPr>
      </w:pPr>
    </w:p>
    <w:p w14:paraId="0D28693E" w14:textId="14AA9803" w:rsidR="00592E0F" w:rsidRPr="00C35CF3" w:rsidRDefault="00592E0F" w:rsidP="00A75CE0">
      <w:pPr>
        <w:rPr>
          <w:rFonts w:ascii="Arial" w:hAnsi="Arial" w:cs="Arial"/>
          <w:color w:val="auto"/>
        </w:rPr>
      </w:pPr>
    </w:p>
    <w:p w14:paraId="387BD779" w14:textId="1ABD2462" w:rsidR="00592E0F" w:rsidRPr="00C35CF3" w:rsidRDefault="00592E0F" w:rsidP="00A75CE0">
      <w:pPr>
        <w:rPr>
          <w:rFonts w:ascii="Arial" w:hAnsi="Arial" w:cs="Arial"/>
          <w:color w:val="auto"/>
        </w:rPr>
      </w:pPr>
    </w:p>
    <w:p w14:paraId="3CED9592" w14:textId="40E3054A" w:rsidR="00592E0F" w:rsidRPr="00C35CF3" w:rsidRDefault="00592E0F" w:rsidP="00A75CE0">
      <w:pPr>
        <w:rPr>
          <w:rFonts w:ascii="Arial" w:hAnsi="Arial" w:cs="Arial"/>
          <w:color w:val="auto"/>
        </w:rPr>
      </w:pPr>
    </w:p>
    <w:p w14:paraId="03A33591" w14:textId="49C01191" w:rsidR="00592E0F" w:rsidRPr="00C35CF3" w:rsidRDefault="00592E0F" w:rsidP="00A75CE0">
      <w:pPr>
        <w:rPr>
          <w:rFonts w:ascii="Arial" w:hAnsi="Arial" w:cs="Arial"/>
          <w:color w:val="auto"/>
        </w:rPr>
      </w:pPr>
    </w:p>
    <w:p w14:paraId="79B7EB1B" w14:textId="604EB967" w:rsidR="00592E0F" w:rsidRPr="00C35CF3" w:rsidRDefault="00592E0F" w:rsidP="00A75CE0">
      <w:pPr>
        <w:rPr>
          <w:rFonts w:ascii="Arial" w:hAnsi="Arial" w:cs="Arial"/>
          <w:color w:val="auto"/>
        </w:rPr>
      </w:pPr>
      <w:r w:rsidRPr="00C35CF3">
        <w:rPr>
          <w:rFonts w:ascii="Arial" w:hAnsi="Arial" w:cs="Arial"/>
          <w:noProof/>
          <w:color w:val="auto"/>
        </w:rPr>
        <w:drawing>
          <wp:anchor distT="0" distB="0" distL="114300" distR="114300" simplePos="0" relativeHeight="251664384" behindDoc="1" locked="0" layoutInCell="1" allowOverlap="1" wp14:anchorId="4CB4AA4A" wp14:editId="1CFD743C">
            <wp:simplePos x="0" y="0"/>
            <wp:positionH relativeFrom="margin">
              <wp:align>left</wp:align>
            </wp:positionH>
            <wp:positionV relativeFrom="paragraph">
              <wp:posOffset>20955</wp:posOffset>
            </wp:positionV>
            <wp:extent cx="4536440" cy="3249295"/>
            <wp:effectExtent l="19050" t="19050" r="16510" b="27305"/>
            <wp:wrapTight wrapText="bothSides">
              <wp:wrapPolygon edited="0">
                <wp:start x="-91" y="-127"/>
                <wp:lineTo x="-91" y="21655"/>
                <wp:lineTo x="21588" y="21655"/>
                <wp:lineTo x="21588" y="-127"/>
                <wp:lineTo x="-91" y="-127"/>
              </wp:wrapPolygon>
            </wp:wrapTight>
            <wp:docPr id="1189433794" name="Image 8"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3794" name="Image 8" descr="Une image contenant texte, Appareils électroniques, capture d’écran,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536440" cy="32492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7151F4E" w14:textId="18213C2F" w:rsidR="00592E0F" w:rsidRPr="00C35CF3" w:rsidRDefault="004E1B72" w:rsidP="00FD7CBD">
      <w:pPr>
        <w:pStyle w:val="Paragraphedeliste"/>
        <w:numPr>
          <w:ilvl w:val="0"/>
          <w:numId w:val="9"/>
        </w:numPr>
        <w:rPr>
          <w:rFonts w:ascii="Arial" w:hAnsi="Arial" w:cs="Arial"/>
          <w:color w:val="auto"/>
        </w:rPr>
      </w:pPr>
      <w:r w:rsidRPr="00C35CF3">
        <w:rPr>
          <w:rFonts w:ascii="Arial" w:hAnsi="Arial" w:cs="Arial"/>
          <w:color w:val="auto"/>
        </w:rPr>
        <w:t xml:space="preserve">Sélectionner le déploiement </w:t>
      </w:r>
      <w:r w:rsidR="00FD7CBD" w:rsidRPr="00C35CF3">
        <w:rPr>
          <w:rFonts w:ascii="Arial" w:hAnsi="Arial" w:cs="Arial"/>
          <w:color w:val="auto"/>
        </w:rPr>
        <w:t>standard</w:t>
      </w:r>
    </w:p>
    <w:p w14:paraId="206FE32E" w14:textId="2F555ABF" w:rsidR="00FD7CBD" w:rsidRPr="00C35CF3" w:rsidRDefault="00FD7CBD" w:rsidP="00FD7CBD">
      <w:pPr>
        <w:rPr>
          <w:rFonts w:ascii="Arial" w:hAnsi="Arial" w:cs="Arial"/>
          <w:color w:val="auto"/>
        </w:rPr>
      </w:pPr>
    </w:p>
    <w:p w14:paraId="2D83492F" w14:textId="77777777" w:rsidR="00FD7CBD" w:rsidRPr="00C35CF3" w:rsidRDefault="00FD7CBD" w:rsidP="00FD7CBD">
      <w:pPr>
        <w:rPr>
          <w:rFonts w:ascii="Arial" w:hAnsi="Arial" w:cs="Arial"/>
          <w:color w:val="auto"/>
        </w:rPr>
      </w:pPr>
    </w:p>
    <w:p w14:paraId="050D09C1" w14:textId="18E9E3A1" w:rsidR="00FD7CBD" w:rsidRPr="00C35CF3" w:rsidRDefault="00FD7CBD" w:rsidP="00FD7CBD">
      <w:pPr>
        <w:rPr>
          <w:rFonts w:ascii="Arial" w:hAnsi="Arial" w:cs="Arial"/>
          <w:color w:val="auto"/>
        </w:rPr>
      </w:pPr>
    </w:p>
    <w:p w14:paraId="730E19EC" w14:textId="352F7987" w:rsidR="00FD7CBD" w:rsidRPr="00C35CF3" w:rsidRDefault="00FD7CBD" w:rsidP="00FD7CBD">
      <w:pPr>
        <w:rPr>
          <w:rFonts w:ascii="Arial" w:hAnsi="Arial" w:cs="Arial"/>
          <w:color w:val="auto"/>
        </w:rPr>
      </w:pPr>
    </w:p>
    <w:p w14:paraId="0FACAC36" w14:textId="75579B2B" w:rsidR="00FD7CBD" w:rsidRPr="00C35CF3" w:rsidRDefault="00FD7CBD" w:rsidP="00FD7CBD">
      <w:pPr>
        <w:rPr>
          <w:rFonts w:ascii="Arial" w:hAnsi="Arial" w:cs="Arial"/>
          <w:color w:val="auto"/>
        </w:rPr>
      </w:pPr>
    </w:p>
    <w:p w14:paraId="28AD8E98" w14:textId="77777777" w:rsidR="00FD7CBD" w:rsidRPr="00C35CF3" w:rsidRDefault="00FD7CBD" w:rsidP="00FD7CBD">
      <w:pPr>
        <w:rPr>
          <w:rFonts w:ascii="Arial" w:hAnsi="Arial" w:cs="Arial"/>
          <w:color w:val="auto"/>
        </w:rPr>
      </w:pPr>
    </w:p>
    <w:p w14:paraId="43A81BA4" w14:textId="77777777" w:rsidR="00FD7CBD" w:rsidRPr="00C35CF3" w:rsidRDefault="00FD7CBD" w:rsidP="00FD7CBD">
      <w:pPr>
        <w:rPr>
          <w:rFonts w:ascii="Arial" w:hAnsi="Arial" w:cs="Arial"/>
          <w:color w:val="auto"/>
        </w:rPr>
      </w:pPr>
    </w:p>
    <w:p w14:paraId="34AD43DD" w14:textId="4B416B3E" w:rsidR="00FD7CBD" w:rsidRPr="00C35CF3" w:rsidRDefault="003C1D96" w:rsidP="00301FE0">
      <w:pPr>
        <w:ind w:left="0"/>
        <w:rPr>
          <w:rFonts w:ascii="Arial" w:hAnsi="Arial" w:cs="Arial"/>
          <w:color w:val="auto"/>
        </w:rPr>
      </w:pPr>
      <w:r w:rsidRPr="00C35CF3">
        <w:rPr>
          <w:rFonts w:ascii="Arial" w:hAnsi="Arial" w:cs="Arial"/>
          <w:noProof/>
          <w:color w:val="auto"/>
        </w:rPr>
        <w:lastRenderedPageBreak/>
        <w:drawing>
          <wp:anchor distT="0" distB="0" distL="114300" distR="114300" simplePos="0" relativeHeight="251670528" behindDoc="1" locked="0" layoutInCell="1" allowOverlap="1" wp14:anchorId="3FB8513F" wp14:editId="34190DEB">
            <wp:simplePos x="0" y="0"/>
            <wp:positionH relativeFrom="margin">
              <wp:posOffset>247650</wp:posOffset>
            </wp:positionH>
            <wp:positionV relativeFrom="paragraph">
              <wp:posOffset>333375</wp:posOffset>
            </wp:positionV>
            <wp:extent cx="4385945" cy="3142615"/>
            <wp:effectExtent l="19050" t="19050" r="14605" b="19685"/>
            <wp:wrapTight wrapText="bothSides">
              <wp:wrapPolygon edited="0">
                <wp:start x="-94" y="-131"/>
                <wp:lineTo x="-94" y="21604"/>
                <wp:lineTo x="21578" y="21604"/>
                <wp:lineTo x="21578" y="-131"/>
                <wp:lineTo x="-94" y="-131"/>
              </wp:wrapPolygon>
            </wp:wrapTight>
            <wp:docPr id="620279790" name="Image 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9790" name="Image 9" descr="Une image contenant texte, Appareils électroniques, capture d’écran,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385945" cy="31426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FB45F4" w14:textId="155A7B85" w:rsidR="00FD7CBD" w:rsidRPr="00C35CF3" w:rsidRDefault="00177D43" w:rsidP="00177D43">
      <w:pPr>
        <w:pStyle w:val="Paragraphedeliste"/>
        <w:numPr>
          <w:ilvl w:val="0"/>
          <w:numId w:val="9"/>
        </w:numPr>
        <w:rPr>
          <w:rFonts w:ascii="Arial" w:hAnsi="Arial" w:cs="Arial"/>
          <w:color w:val="auto"/>
        </w:rPr>
      </w:pPr>
      <w:proofErr w:type="gramStart"/>
      <w:r w:rsidRPr="00C35CF3">
        <w:rPr>
          <w:rFonts w:ascii="Arial" w:hAnsi="Arial" w:cs="Arial"/>
          <w:color w:val="auto"/>
        </w:rPr>
        <w:t>Sélectionner  «</w:t>
      </w:r>
      <w:proofErr w:type="gramEnd"/>
      <w:r w:rsidRPr="00C35CF3">
        <w:rPr>
          <w:rFonts w:ascii="Arial" w:hAnsi="Arial" w:cs="Arial"/>
          <w:color w:val="auto"/>
        </w:rPr>
        <w:t> Déploiement de bureau basés sur une session »</w:t>
      </w:r>
    </w:p>
    <w:p w14:paraId="69939730" w14:textId="76BA907D" w:rsidR="00FD7CBD" w:rsidRPr="00C35CF3" w:rsidRDefault="00FD7CBD" w:rsidP="00FD7CBD">
      <w:pPr>
        <w:rPr>
          <w:rFonts w:ascii="Arial" w:hAnsi="Arial" w:cs="Arial"/>
          <w:color w:val="auto"/>
        </w:rPr>
      </w:pPr>
    </w:p>
    <w:p w14:paraId="1BC5F1C7" w14:textId="27BBFFC5" w:rsidR="00FD7CBD" w:rsidRPr="00C35CF3" w:rsidRDefault="00FD7CBD" w:rsidP="00FD7CBD">
      <w:pPr>
        <w:rPr>
          <w:rFonts w:ascii="Arial" w:hAnsi="Arial" w:cs="Arial"/>
          <w:color w:val="auto"/>
        </w:rPr>
      </w:pPr>
    </w:p>
    <w:p w14:paraId="29571E99" w14:textId="3741F871" w:rsidR="00FD7CBD" w:rsidRPr="00C35CF3" w:rsidRDefault="00FD7CBD" w:rsidP="00FD7CBD">
      <w:pPr>
        <w:rPr>
          <w:rFonts w:ascii="Arial" w:hAnsi="Arial" w:cs="Arial"/>
          <w:color w:val="auto"/>
        </w:rPr>
      </w:pPr>
    </w:p>
    <w:p w14:paraId="6F04DBF9" w14:textId="6956B13B" w:rsidR="00FD7CBD" w:rsidRPr="00C35CF3" w:rsidRDefault="00FD7CBD" w:rsidP="00FD7CBD">
      <w:pPr>
        <w:rPr>
          <w:rFonts w:ascii="Arial" w:hAnsi="Arial" w:cs="Arial"/>
          <w:color w:val="auto"/>
        </w:rPr>
      </w:pPr>
    </w:p>
    <w:p w14:paraId="181CFB8B" w14:textId="77777777" w:rsidR="00FD7CBD" w:rsidRPr="00C35CF3" w:rsidRDefault="00FD7CBD" w:rsidP="00FD7CBD">
      <w:pPr>
        <w:rPr>
          <w:rFonts w:ascii="Arial" w:hAnsi="Arial" w:cs="Arial"/>
          <w:color w:val="auto"/>
        </w:rPr>
      </w:pPr>
    </w:p>
    <w:p w14:paraId="0B1B0D61" w14:textId="77777777" w:rsidR="00FD7CBD" w:rsidRPr="00C35CF3" w:rsidRDefault="00FD7CBD" w:rsidP="00FD7CBD">
      <w:pPr>
        <w:rPr>
          <w:rFonts w:ascii="Arial" w:hAnsi="Arial" w:cs="Arial"/>
          <w:color w:val="auto"/>
        </w:rPr>
      </w:pPr>
    </w:p>
    <w:p w14:paraId="2F08F8AF" w14:textId="6E7F8DA2" w:rsidR="00FD7CBD" w:rsidRPr="00C35CF3" w:rsidRDefault="00A82828" w:rsidP="00A82828">
      <w:pPr>
        <w:rPr>
          <w:rFonts w:ascii="Arial" w:hAnsi="Arial" w:cs="Arial"/>
          <w:color w:val="auto"/>
        </w:rPr>
      </w:pPr>
      <w:r w:rsidRPr="00C35CF3">
        <w:rPr>
          <w:rFonts w:ascii="Arial" w:hAnsi="Arial" w:cs="Arial"/>
          <w:noProof/>
          <w:color w:val="auto"/>
        </w:rPr>
        <w:drawing>
          <wp:anchor distT="0" distB="0" distL="114300" distR="114300" simplePos="0" relativeHeight="251672576" behindDoc="1" locked="0" layoutInCell="1" allowOverlap="1" wp14:anchorId="787B2430" wp14:editId="30842006">
            <wp:simplePos x="0" y="0"/>
            <wp:positionH relativeFrom="column">
              <wp:posOffset>156210</wp:posOffset>
            </wp:positionH>
            <wp:positionV relativeFrom="paragraph">
              <wp:posOffset>128905</wp:posOffset>
            </wp:positionV>
            <wp:extent cx="4391660" cy="3136900"/>
            <wp:effectExtent l="19050" t="19050" r="27940" b="25400"/>
            <wp:wrapTight wrapText="bothSides">
              <wp:wrapPolygon edited="0">
                <wp:start x="-94" y="-131"/>
                <wp:lineTo x="-94" y="21644"/>
                <wp:lineTo x="21644" y="21644"/>
                <wp:lineTo x="21644" y="-131"/>
                <wp:lineTo x="-94" y="-131"/>
              </wp:wrapPolygon>
            </wp:wrapTight>
            <wp:docPr id="205919863"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863" name="Image 10" descr="Une image contenant texte, capture d’écran, logiciel, Page web&#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391660" cy="31369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74F5531" w14:textId="7057CC1F" w:rsidR="00FD7CBD" w:rsidRPr="00C35CF3" w:rsidRDefault="00177D43" w:rsidP="00177D43">
      <w:pPr>
        <w:pStyle w:val="Paragraphedeliste"/>
        <w:numPr>
          <w:ilvl w:val="0"/>
          <w:numId w:val="9"/>
        </w:numPr>
        <w:rPr>
          <w:rFonts w:ascii="Arial" w:hAnsi="Arial" w:cs="Arial"/>
          <w:color w:val="auto"/>
        </w:rPr>
      </w:pPr>
      <w:r w:rsidRPr="00C35CF3">
        <w:rPr>
          <w:rFonts w:ascii="Arial" w:hAnsi="Arial" w:cs="Arial"/>
          <w:color w:val="auto"/>
        </w:rPr>
        <w:t>« Suivant »</w:t>
      </w:r>
    </w:p>
    <w:p w14:paraId="483213C1" w14:textId="06AFD9E5" w:rsidR="00177D43" w:rsidRPr="00C35CF3" w:rsidRDefault="00177D43" w:rsidP="00177D43">
      <w:pPr>
        <w:rPr>
          <w:rFonts w:ascii="Arial" w:hAnsi="Arial" w:cs="Arial"/>
          <w:color w:val="auto"/>
        </w:rPr>
      </w:pPr>
    </w:p>
    <w:p w14:paraId="3DA600DD" w14:textId="6FCC7E92" w:rsidR="00177D43" w:rsidRPr="00C35CF3" w:rsidRDefault="00177D43" w:rsidP="00177D43">
      <w:pPr>
        <w:rPr>
          <w:rFonts w:ascii="Arial" w:hAnsi="Arial" w:cs="Arial"/>
          <w:color w:val="auto"/>
        </w:rPr>
      </w:pPr>
    </w:p>
    <w:p w14:paraId="44E1BEAA" w14:textId="1587B7A9" w:rsidR="00177D43" w:rsidRPr="00C35CF3" w:rsidRDefault="00177D43" w:rsidP="00177D43">
      <w:pPr>
        <w:rPr>
          <w:rFonts w:ascii="Arial" w:hAnsi="Arial" w:cs="Arial"/>
          <w:color w:val="auto"/>
        </w:rPr>
      </w:pPr>
    </w:p>
    <w:p w14:paraId="29FCE7B6" w14:textId="25C60A72" w:rsidR="00177D43" w:rsidRPr="00C35CF3" w:rsidRDefault="00177D43" w:rsidP="00177D43">
      <w:pPr>
        <w:rPr>
          <w:rFonts w:ascii="Arial" w:hAnsi="Arial" w:cs="Arial"/>
          <w:color w:val="auto"/>
        </w:rPr>
      </w:pPr>
    </w:p>
    <w:p w14:paraId="71FFE741" w14:textId="5B937425" w:rsidR="00177D43" w:rsidRPr="00C35CF3" w:rsidRDefault="00177D43" w:rsidP="00177D43">
      <w:pPr>
        <w:rPr>
          <w:rFonts w:ascii="Arial" w:hAnsi="Arial" w:cs="Arial"/>
          <w:color w:val="auto"/>
        </w:rPr>
      </w:pPr>
    </w:p>
    <w:p w14:paraId="19649D94" w14:textId="569EA106" w:rsidR="00177D43" w:rsidRDefault="00177D43" w:rsidP="00177D43">
      <w:pPr>
        <w:rPr>
          <w:rFonts w:ascii="Arial" w:hAnsi="Arial" w:cs="Arial"/>
          <w:color w:val="auto"/>
        </w:rPr>
      </w:pPr>
    </w:p>
    <w:p w14:paraId="4F451EEB" w14:textId="77777777" w:rsidR="00300F5D" w:rsidRDefault="00300F5D" w:rsidP="00A82828">
      <w:pPr>
        <w:ind w:left="0"/>
        <w:rPr>
          <w:rFonts w:ascii="Arial" w:hAnsi="Arial" w:cs="Arial"/>
          <w:color w:val="auto"/>
        </w:rPr>
      </w:pPr>
    </w:p>
    <w:p w14:paraId="1C299B76" w14:textId="77777777" w:rsidR="00A82828" w:rsidRDefault="00A82828" w:rsidP="00A82828">
      <w:pPr>
        <w:ind w:left="0"/>
        <w:rPr>
          <w:rFonts w:ascii="Arial" w:hAnsi="Arial" w:cs="Arial"/>
          <w:color w:val="auto"/>
        </w:rPr>
      </w:pPr>
    </w:p>
    <w:p w14:paraId="74024985" w14:textId="77777777" w:rsidR="00A82828" w:rsidRDefault="00A82828" w:rsidP="00A82828">
      <w:pPr>
        <w:ind w:left="0"/>
        <w:rPr>
          <w:rFonts w:ascii="Arial" w:hAnsi="Arial" w:cs="Arial"/>
          <w:color w:val="auto"/>
        </w:rPr>
      </w:pPr>
    </w:p>
    <w:p w14:paraId="44114913" w14:textId="1E2AF9E1" w:rsidR="00300F5D" w:rsidRDefault="00300F5D" w:rsidP="00177D43">
      <w:pPr>
        <w:rPr>
          <w:rFonts w:ascii="Arial" w:hAnsi="Arial" w:cs="Arial"/>
          <w:color w:val="auto"/>
        </w:rPr>
      </w:pPr>
      <w:r>
        <w:rPr>
          <w:rFonts w:ascii="Arial" w:hAnsi="Arial" w:cs="Arial"/>
          <w:noProof/>
          <w:color w:val="auto"/>
        </w:rPr>
        <w:lastRenderedPageBreak/>
        <w:drawing>
          <wp:anchor distT="0" distB="0" distL="114300" distR="114300" simplePos="0" relativeHeight="251722752" behindDoc="1" locked="0" layoutInCell="1" allowOverlap="1" wp14:anchorId="6CE59CF6" wp14:editId="04A1AC7D">
            <wp:simplePos x="0" y="0"/>
            <wp:positionH relativeFrom="column">
              <wp:posOffset>323850</wp:posOffset>
            </wp:positionH>
            <wp:positionV relativeFrom="paragraph">
              <wp:posOffset>125730</wp:posOffset>
            </wp:positionV>
            <wp:extent cx="4446905" cy="3190875"/>
            <wp:effectExtent l="0" t="0" r="0" b="9525"/>
            <wp:wrapSquare wrapText="bothSides"/>
            <wp:docPr id="2025594224"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4224" name="Image 2" descr="Une image contenant texte, capture d’écran, logiciel, Page web&#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446905" cy="3190875"/>
                    </a:xfrm>
                    <a:prstGeom prst="rect">
                      <a:avLst/>
                    </a:prstGeom>
                  </pic:spPr>
                </pic:pic>
              </a:graphicData>
            </a:graphic>
            <wp14:sizeRelH relativeFrom="margin">
              <wp14:pctWidth>0</wp14:pctWidth>
            </wp14:sizeRelH>
            <wp14:sizeRelV relativeFrom="margin">
              <wp14:pctHeight>0</wp14:pctHeight>
            </wp14:sizeRelV>
          </wp:anchor>
        </w:drawing>
      </w:r>
    </w:p>
    <w:p w14:paraId="2F7A9100" w14:textId="5D51B396" w:rsidR="00177D43" w:rsidRPr="00C35CF3" w:rsidRDefault="00177D43" w:rsidP="00300F5D">
      <w:pPr>
        <w:ind w:left="0"/>
        <w:rPr>
          <w:rFonts w:ascii="Arial" w:hAnsi="Arial" w:cs="Arial"/>
          <w:color w:val="auto"/>
        </w:rPr>
      </w:pPr>
    </w:p>
    <w:p w14:paraId="48349059" w14:textId="54C6D61B" w:rsidR="00177D43" w:rsidRPr="00C35CF3" w:rsidRDefault="00FD614A" w:rsidP="00177D43">
      <w:pPr>
        <w:pStyle w:val="Paragraphedeliste"/>
        <w:numPr>
          <w:ilvl w:val="0"/>
          <w:numId w:val="9"/>
        </w:numPr>
        <w:rPr>
          <w:rFonts w:ascii="Arial" w:hAnsi="Arial" w:cs="Arial"/>
          <w:color w:val="auto"/>
        </w:rPr>
      </w:pPr>
      <w:r w:rsidRPr="00C35CF3">
        <w:rPr>
          <w:rFonts w:ascii="Arial" w:hAnsi="Arial" w:cs="Arial"/>
          <w:color w:val="auto"/>
        </w:rPr>
        <w:t>Spécifier le serveur qui servira de Broker</w:t>
      </w:r>
      <w:r w:rsidR="00D973D5" w:rsidRPr="00C35CF3">
        <w:rPr>
          <w:rFonts w:ascii="Arial" w:hAnsi="Arial" w:cs="Arial"/>
          <w:color w:val="auto"/>
        </w:rPr>
        <w:t xml:space="preserve">. </w:t>
      </w:r>
    </w:p>
    <w:p w14:paraId="0F76FB13" w14:textId="7901CD61" w:rsidR="00D973D5" w:rsidRPr="00C35CF3" w:rsidRDefault="00D973D5" w:rsidP="00D973D5">
      <w:pPr>
        <w:pStyle w:val="Paragraphedeliste"/>
        <w:ind w:left="1080"/>
        <w:rPr>
          <w:rFonts w:ascii="Arial" w:hAnsi="Arial" w:cs="Arial"/>
          <w:color w:val="auto"/>
        </w:rPr>
      </w:pPr>
      <w:r w:rsidRPr="00C35CF3">
        <w:rPr>
          <w:rFonts w:ascii="Arial" w:hAnsi="Arial" w:cs="Arial"/>
          <w:color w:val="auto"/>
        </w:rPr>
        <w:t>Puis « Suivant</w:t>
      </w:r>
    </w:p>
    <w:p w14:paraId="6D8CA84A" w14:textId="77777777" w:rsidR="00D973D5" w:rsidRPr="00C35CF3" w:rsidRDefault="00D973D5" w:rsidP="00D973D5">
      <w:pPr>
        <w:rPr>
          <w:rFonts w:ascii="Arial" w:hAnsi="Arial" w:cs="Arial"/>
          <w:color w:val="auto"/>
        </w:rPr>
      </w:pPr>
    </w:p>
    <w:p w14:paraId="3767FB1F" w14:textId="77777777" w:rsidR="00D973D5" w:rsidRPr="00C35CF3" w:rsidRDefault="00D973D5" w:rsidP="00D973D5">
      <w:pPr>
        <w:rPr>
          <w:rFonts w:ascii="Arial" w:hAnsi="Arial" w:cs="Arial"/>
          <w:color w:val="auto"/>
        </w:rPr>
      </w:pPr>
    </w:p>
    <w:p w14:paraId="13B4878F" w14:textId="789ED52C" w:rsidR="00D973D5" w:rsidRPr="00C35CF3" w:rsidRDefault="00D973D5" w:rsidP="00D973D5">
      <w:pPr>
        <w:rPr>
          <w:rFonts w:ascii="Arial" w:hAnsi="Arial" w:cs="Arial"/>
          <w:color w:val="auto"/>
        </w:rPr>
      </w:pPr>
    </w:p>
    <w:p w14:paraId="02F16AD5" w14:textId="15663DA3" w:rsidR="00D973D5" w:rsidRPr="00C35CF3" w:rsidRDefault="00D973D5" w:rsidP="00D973D5">
      <w:pPr>
        <w:rPr>
          <w:rFonts w:ascii="Arial" w:hAnsi="Arial" w:cs="Arial"/>
          <w:color w:val="auto"/>
        </w:rPr>
      </w:pPr>
    </w:p>
    <w:p w14:paraId="38D6780E" w14:textId="1845CE6C" w:rsidR="00D973D5" w:rsidRPr="00C35CF3" w:rsidRDefault="00D973D5" w:rsidP="00D973D5">
      <w:pPr>
        <w:rPr>
          <w:rFonts w:ascii="Arial" w:hAnsi="Arial" w:cs="Arial"/>
          <w:color w:val="auto"/>
        </w:rPr>
      </w:pPr>
    </w:p>
    <w:p w14:paraId="25D9D186" w14:textId="2045C69F" w:rsidR="00D973D5" w:rsidRPr="00C35CF3" w:rsidRDefault="00D973D5" w:rsidP="00D973D5">
      <w:pPr>
        <w:rPr>
          <w:rFonts w:ascii="Arial" w:hAnsi="Arial" w:cs="Arial"/>
          <w:color w:val="auto"/>
        </w:rPr>
      </w:pPr>
    </w:p>
    <w:p w14:paraId="4F335532" w14:textId="4F1877C5" w:rsidR="00D973D5" w:rsidRPr="00C35CF3" w:rsidRDefault="00791284" w:rsidP="00D973D5">
      <w:pPr>
        <w:rPr>
          <w:rFonts w:ascii="Arial" w:hAnsi="Arial" w:cs="Arial"/>
          <w:color w:val="auto"/>
        </w:rPr>
      </w:pPr>
      <w:r>
        <w:rPr>
          <w:rFonts w:ascii="Arial" w:hAnsi="Arial" w:cs="Arial"/>
          <w:noProof/>
          <w:color w:val="auto"/>
        </w:rPr>
        <w:drawing>
          <wp:anchor distT="0" distB="0" distL="114300" distR="114300" simplePos="0" relativeHeight="251723776" behindDoc="0" locked="0" layoutInCell="1" allowOverlap="1" wp14:anchorId="515DD43C" wp14:editId="6CC250A5">
            <wp:simplePos x="0" y="0"/>
            <wp:positionH relativeFrom="margin">
              <wp:posOffset>-219075</wp:posOffset>
            </wp:positionH>
            <wp:positionV relativeFrom="paragraph">
              <wp:posOffset>403860</wp:posOffset>
            </wp:positionV>
            <wp:extent cx="4925695" cy="2933700"/>
            <wp:effectExtent l="0" t="0" r="8255" b="0"/>
            <wp:wrapSquare wrapText="bothSides"/>
            <wp:docPr id="1498319760" name="Image 3"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19760" name="Image 3" descr="Une image contenant texte, capture d’écran, logiciel, Page web"/>
                    <pic:cNvPicPr/>
                  </pic:nvPicPr>
                  <pic:blipFill>
                    <a:blip r:embed="rId22">
                      <a:extLst>
                        <a:ext uri="{28A0092B-C50C-407E-A947-70E740481C1C}">
                          <a14:useLocalDpi xmlns:a14="http://schemas.microsoft.com/office/drawing/2010/main" val="0"/>
                        </a:ext>
                      </a:extLst>
                    </a:blip>
                    <a:stretch>
                      <a:fillRect/>
                    </a:stretch>
                  </pic:blipFill>
                  <pic:spPr>
                    <a:xfrm>
                      <a:off x="0" y="0"/>
                      <a:ext cx="4925695" cy="2933700"/>
                    </a:xfrm>
                    <a:prstGeom prst="rect">
                      <a:avLst/>
                    </a:prstGeom>
                  </pic:spPr>
                </pic:pic>
              </a:graphicData>
            </a:graphic>
            <wp14:sizeRelH relativeFrom="margin">
              <wp14:pctWidth>0</wp14:pctWidth>
            </wp14:sizeRelH>
            <wp14:sizeRelV relativeFrom="margin">
              <wp14:pctHeight>0</wp14:pctHeight>
            </wp14:sizeRelV>
          </wp:anchor>
        </w:drawing>
      </w:r>
    </w:p>
    <w:p w14:paraId="77646376" w14:textId="5B1BA868" w:rsidR="00D973D5" w:rsidRPr="00C35CF3" w:rsidRDefault="00D973D5" w:rsidP="00D973D5">
      <w:pPr>
        <w:rPr>
          <w:rFonts w:ascii="Arial" w:hAnsi="Arial" w:cs="Arial"/>
          <w:color w:val="auto"/>
        </w:rPr>
      </w:pPr>
    </w:p>
    <w:p w14:paraId="3B514FB3" w14:textId="78628892" w:rsidR="00D973D5" w:rsidRPr="00C35CF3" w:rsidRDefault="002107CD" w:rsidP="00D973D5">
      <w:pPr>
        <w:pStyle w:val="Paragraphedeliste"/>
        <w:numPr>
          <w:ilvl w:val="0"/>
          <w:numId w:val="9"/>
        </w:numPr>
        <w:rPr>
          <w:rFonts w:ascii="Arial" w:hAnsi="Arial" w:cs="Arial"/>
          <w:color w:val="auto"/>
        </w:rPr>
      </w:pPr>
      <w:r>
        <w:rPr>
          <w:rFonts w:ascii="Arial" w:hAnsi="Arial" w:cs="Arial"/>
          <w:color w:val="auto"/>
        </w:rPr>
        <w:t xml:space="preserve"> </w:t>
      </w:r>
      <w:r w:rsidR="00A535B8" w:rsidRPr="00C35CF3">
        <w:rPr>
          <w:rFonts w:ascii="Arial" w:hAnsi="Arial" w:cs="Arial"/>
          <w:color w:val="auto"/>
        </w:rPr>
        <w:t xml:space="preserve">Spécifier le serveur </w:t>
      </w:r>
      <w:r w:rsidR="007377B6" w:rsidRPr="00C35CF3">
        <w:rPr>
          <w:rFonts w:ascii="Arial" w:hAnsi="Arial" w:cs="Arial"/>
          <w:color w:val="auto"/>
        </w:rPr>
        <w:t>RDS qui servira d’accès Web pour l’utilisateur</w:t>
      </w:r>
    </w:p>
    <w:p w14:paraId="419AEF92" w14:textId="3D5AE158" w:rsidR="00ED750C" w:rsidRPr="00C35CF3" w:rsidRDefault="00ED750C" w:rsidP="00ED750C">
      <w:pPr>
        <w:pStyle w:val="Paragraphedeliste"/>
        <w:ind w:left="1080"/>
        <w:rPr>
          <w:rFonts w:ascii="Arial" w:hAnsi="Arial" w:cs="Arial"/>
          <w:color w:val="auto"/>
        </w:rPr>
      </w:pPr>
      <w:r w:rsidRPr="00C35CF3">
        <w:rPr>
          <w:rFonts w:ascii="Arial" w:hAnsi="Arial" w:cs="Arial"/>
          <w:color w:val="auto"/>
        </w:rPr>
        <w:t>Puis « Suivant »</w:t>
      </w:r>
    </w:p>
    <w:p w14:paraId="733E1294" w14:textId="4E579E41" w:rsidR="00ED750C" w:rsidRPr="00C35CF3" w:rsidRDefault="00ED750C" w:rsidP="00ED750C">
      <w:pPr>
        <w:pStyle w:val="Paragraphedeliste"/>
        <w:ind w:left="1080"/>
        <w:rPr>
          <w:rFonts w:ascii="Arial" w:hAnsi="Arial" w:cs="Arial"/>
          <w:color w:val="auto"/>
        </w:rPr>
      </w:pPr>
    </w:p>
    <w:p w14:paraId="6915A039" w14:textId="6AF5A83C" w:rsidR="00ED750C" w:rsidRPr="00C35CF3" w:rsidRDefault="00ED750C" w:rsidP="00ED750C">
      <w:pPr>
        <w:pStyle w:val="Paragraphedeliste"/>
        <w:ind w:left="1080"/>
        <w:rPr>
          <w:rFonts w:ascii="Arial" w:hAnsi="Arial" w:cs="Arial"/>
          <w:color w:val="auto"/>
        </w:rPr>
      </w:pPr>
    </w:p>
    <w:p w14:paraId="7AFBBC72" w14:textId="77777777" w:rsidR="00ED750C" w:rsidRPr="00C35CF3" w:rsidRDefault="00ED750C" w:rsidP="00ED750C">
      <w:pPr>
        <w:pStyle w:val="Paragraphedeliste"/>
        <w:ind w:left="1080"/>
        <w:rPr>
          <w:rFonts w:ascii="Arial" w:hAnsi="Arial" w:cs="Arial"/>
          <w:color w:val="auto"/>
        </w:rPr>
      </w:pPr>
    </w:p>
    <w:p w14:paraId="19BF7ADB" w14:textId="77777777" w:rsidR="00ED750C" w:rsidRPr="00C35CF3" w:rsidRDefault="00ED750C" w:rsidP="00ED750C">
      <w:pPr>
        <w:pStyle w:val="Paragraphedeliste"/>
        <w:ind w:left="1080"/>
        <w:rPr>
          <w:rFonts w:ascii="Arial" w:hAnsi="Arial" w:cs="Arial"/>
          <w:color w:val="auto"/>
        </w:rPr>
      </w:pPr>
    </w:p>
    <w:p w14:paraId="574B1F9A" w14:textId="77777777" w:rsidR="00ED750C" w:rsidRPr="00C35CF3" w:rsidRDefault="00ED750C" w:rsidP="00ED750C">
      <w:pPr>
        <w:pStyle w:val="Paragraphedeliste"/>
        <w:ind w:left="1080"/>
        <w:rPr>
          <w:rFonts w:ascii="Arial" w:hAnsi="Arial" w:cs="Arial"/>
          <w:color w:val="auto"/>
        </w:rPr>
      </w:pPr>
    </w:p>
    <w:p w14:paraId="716ED0B5" w14:textId="665E4737" w:rsidR="00ED750C" w:rsidRPr="00C35CF3" w:rsidRDefault="00ED750C" w:rsidP="00ED750C">
      <w:pPr>
        <w:pStyle w:val="Paragraphedeliste"/>
        <w:ind w:left="1080"/>
        <w:rPr>
          <w:rFonts w:ascii="Arial" w:hAnsi="Arial" w:cs="Arial"/>
          <w:color w:val="auto"/>
        </w:rPr>
      </w:pPr>
    </w:p>
    <w:p w14:paraId="7DB952B2" w14:textId="77777777" w:rsidR="00ED750C" w:rsidRPr="00C35CF3" w:rsidRDefault="00ED750C" w:rsidP="00ED750C">
      <w:pPr>
        <w:pStyle w:val="Paragraphedeliste"/>
        <w:ind w:left="1080"/>
        <w:rPr>
          <w:rFonts w:ascii="Arial" w:hAnsi="Arial" w:cs="Arial"/>
          <w:color w:val="auto"/>
        </w:rPr>
      </w:pPr>
    </w:p>
    <w:p w14:paraId="10286B79" w14:textId="156F8F09" w:rsidR="00ED750C" w:rsidRPr="00C35CF3" w:rsidRDefault="00ED750C" w:rsidP="00ED750C">
      <w:pPr>
        <w:pStyle w:val="Paragraphedeliste"/>
        <w:ind w:left="1080"/>
        <w:rPr>
          <w:rFonts w:ascii="Arial" w:hAnsi="Arial" w:cs="Arial"/>
          <w:color w:val="auto"/>
        </w:rPr>
      </w:pPr>
    </w:p>
    <w:p w14:paraId="65E8E9A4" w14:textId="77777777" w:rsidR="00ED750C" w:rsidRPr="00C35CF3" w:rsidRDefault="00ED750C" w:rsidP="00ED750C">
      <w:pPr>
        <w:pStyle w:val="Paragraphedeliste"/>
        <w:ind w:left="1080"/>
        <w:rPr>
          <w:rFonts w:ascii="Arial" w:hAnsi="Arial" w:cs="Arial"/>
          <w:color w:val="auto"/>
        </w:rPr>
      </w:pPr>
    </w:p>
    <w:p w14:paraId="55292025" w14:textId="77777777" w:rsidR="00ED750C" w:rsidRPr="00C35CF3" w:rsidRDefault="00ED750C" w:rsidP="00ED750C">
      <w:pPr>
        <w:pStyle w:val="Paragraphedeliste"/>
        <w:ind w:left="1080"/>
        <w:rPr>
          <w:rFonts w:ascii="Arial" w:hAnsi="Arial" w:cs="Arial"/>
          <w:color w:val="auto"/>
        </w:rPr>
      </w:pPr>
    </w:p>
    <w:p w14:paraId="479CD695" w14:textId="61B06AB0" w:rsidR="00ED750C" w:rsidRPr="00C35CF3" w:rsidRDefault="00ED750C" w:rsidP="00ED750C">
      <w:pPr>
        <w:pStyle w:val="Paragraphedeliste"/>
        <w:ind w:left="1080"/>
        <w:rPr>
          <w:rFonts w:ascii="Arial" w:hAnsi="Arial" w:cs="Arial"/>
          <w:color w:val="auto"/>
        </w:rPr>
      </w:pPr>
    </w:p>
    <w:p w14:paraId="60BA78E1" w14:textId="7606B241" w:rsidR="00ED750C" w:rsidRPr="00C35CF3" w:rsidRDefault="00ED750C" w:rsidP="00ED750C">
      <w:pPr>
        <w:pStyle w:val="Paragraphedeliste"/>
        <w:ind w:left="1080"/>
        <w:rPr>
          <w:rFonts w:ascii="Arial" w:hAnsi="Arial" w:cs="Arial"/>
          <w:color w:val="auto"/>
        </w:rPr>
      </w:pPr>
    </w:p>
    <w:p w14:paraId="0E6DAC92" w14:textId="4F6401F5" w:rsidR="00ED750C" w:rsidRPr="00C35CF3" w:rsidRDefault="00ED750C" w:rsidP="00ED750C">
      <w:pPr>
        <w:pStyle w:val="Paragraphedeliste"/>
        <w:ind w:left="1080"/>
        <w:rPr>
          <w:rFonts w:ascii="Arial" w:hAnsi="Arial" w:cs="Arial"/>
          <w:color w:val="auto"/>
        </w:rPr>
      </w:pPr>
    </w:p>
    <w:p w14:paraId="3C1EC2D4" w14:textId="77777777" w:rsidR="00ED750C" w:rsidRPr="00C35CF3" w:rsidRDefault="00ED750C" w:rsidP="00ED750C">
      <w:pPr>
        <w:pStyle w:val="Paragraphedeliste"/>
        <w:ind w:left="1080"/>
        <w:rPr>
          <w:rFonts w:ascii="Arial" w:hAnsi="Arial" w:cs="Arial"/>
          <w:color w:val="auto"/>
        </w:rPr>
      </w:pPr>
    </w:p>
    <w:p w14:paraId="3FD8AB02" w14:textId="77777777" w:rsidR="00ED750C" w:rsidRPr="00C35CF3" w:rsidRDefault="00ED750C" w:rsidP="00ED750C">
      <w:pPr>
        <w:pStyle w:val="Paragraphedeliste"/>
        <w:ind w:left="1080"/>
        <w:rPr>
          <w:rFonts w:ascii="Arial" w:hAnsi="Arial" w:cs="Arial"/>
          <w:color w:val="auto"/>
        </w:rPr>
      </w:pPr>
    </w:p>
    <w:p w14:paraId="0F74AE25" w14:textId="77777777" w:rsidR="00ED750C" w:rsidRPr="00C35CF3" w:rsidRDefault="00ED750C" w:rsidP="00ED750C">
      <w:pPr>
        <w:pStyle w:val="Paragraphedeliste"/>
        <w:ind w:left="1080"/>
        <w:rPr>
          <w:rFonts w:ascii="Arial" w:hAnsi="Arial" w:cs="Arial"/>
          <w:color w:val="auto"/>
        </w:rPr>
      </w:pPr>
    </w:p>
    <w:p w14:paraId="4286C578" w14:textId="4461CBAB" w:rsidR="00ED750C" w:rsidRPr="00C35CF3" w:rsidRDefault="00ED750C" w:rsidP="00ED750C">
      <w:pPr>
        <w:pStyle w:val="Paragraphedeliste"/>
        <w:ind w:left="1080"/>
        <w:rPr>
          <w:rFonts w:ascii="Arial" w:hAnsi="Arial" w:cs="Arial"/>
          <w:color w:val="auto"/>
        </w:rPr>
      </w:pPr>
    </w:p>
    <w:p w14:paraId="3FDCFA3D" w14:textId="78B7A02C" w:rsidR="00ED750C" w:rsidRDefault="00ED750C" w:rsidP="00ED750C">
      <w:pPr>
        <w:pStyle w:val="Paragraphedeliste"/>
        <w:ind w:left="1080"/>
        <w:rPr>
          <w:rFonts w:ascii="Arial" w:hAnsi="Arial" w:cs="Arial"/>
          <w:noProof/>
          <w:color w:val="auto"/>
        </w:rPr>
      </w:pPr>
    </w:p>
    <w:p w14:paraId="11C16A30" w14:textId="77777777" w:rsidR="00791284" w:rsidRDefault="00791284" w:rsidP="00ED750C">
      <w:pPr>
        <w:pStyle w:val="Paragraphedeliste"/>
        <w:ind w:left="1080"/>
        <w:rPr>
          <w:rFonts w:ascii="Arial" w:hAnsi="Arial" w:cs="Arial"/>
          <w:noProof/>
          <w:color w:val="auto"/>
        </w:rPr>
      </w:pPr>
    </w:p>
    <w:p w14:paraId="58F87E6B" w14:textId="77777777" w:rsidR="00791284" w:rsidRDefault="00791284" w:rsidP="00ED750C">
      <w:pPr>
        <w:pStyle w:val="Paragraphedeliste"/>
        <w:ind w:left="1080"/>
        <w:rPr>
          <w:rFonts w:ascii="Arial" w:hAnsi="Arial" w:cs="Arial"/>
          <w:noProof/>
          <w:color w:val="auto"/>
        </w:rPr>
      </w:pPr>
    </w:p>
    <w:p w14:paraId="101102C4" w14:textId="7BD29405" w:rsidR="00791284" w:rsidRDefault="00791284" w:rsidP="00ED750C">
      <w:pPr>
        <w:pStyle w:val="Paragraphedeliste"/>
        <w:ind w:left="1080"/>
        <w:rPr>
          <w:rFonts w:ascii="Arial" w:hAnsi="Arial" w:cs="Arial"/>
          <w:noProof/>
          <w:color w:val="auto"/>
        </w:rPr>
      </w:pPr>
      <w:r>
        <w:rPr>
          <w:rFonts w:ascii="Arial" w:hAnsi="Arial" w:cs="Arial"/>
          <w:noProof/>
          <w:color w:val="auto"/>
        </w:rPr>
        <w:drawing>
          <wp:anchor distT="0" distB="0" distL="114300" distR="114300" simplePos="0" relativeHeight="251724800" behindDoc="1" locked="0" layoutInCell="1" allowOverlap="1" wp14:anchorId="7232A10D" wp14:editId="58856C57">
            <wp:simplePos x="0" y="0"/>
            <wp:positionH relativeFrom="margin">
              <wp:align>left</wp:align>
            </wp:positionH>
            <wp:positionV relativeFrom="paragraph">
              <wp:posOffset>5715</wp:posOffset>
            </wp:positionV>
            <wp:extent cx="4486275" cy="2962910"/>
            <wp:effectExtent l="0" t="0" r="9525" b="8890"/>
            <wp:wrapTight wrapText="bothSides">
              <wp:wrapPolygon edited="0">
                <wp:start x="0" y="0"/>
                <wp:lineTo x="0" y="21526"/>
                <wp:lineTo x="21554" y="21526"/>
                <wp:lineTo x="21554" y="0"/>
                <wp:lineTo x="0" y="0"/>
              </wp:wrapPolygon>
            </wp:wrapTight>
            <wp:docPr id="1176994545" name="Image 4" descr="Une image contenant texte, capture d’écran, logiciel,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4545" name="Image 4" descr="Une image contenant texte, capture d’écran, logiciel, affichage"/>
                    <pic:cNvPicPr/>
                  </pic:nvPicPr>
                  <pic:blipFill>
                    <a:blip r:embed="rId23">
                      <a:extLst>
                        <a:ext uri="{28A0092B-C50C-407E-A947-70E740481C1C}">
                          <a14:useLocalDpi xmlns:a14="http://schemas.microsoft.com/office/drawing/2010/main" val="0"/>
                        </a:ext>
                      </a:extLst>
                    </a:blip>
                    <a:stretch>
                      <a:fillRect/>
                    </a:stretch>
                  </pic:blipFill>
                  <pic:spPr>
                    <a:xfrm>
                      <a:off x="0" y="0"/>
                      <a:ext cx="4486275" cy="2962910"/>
                    </a:xfrm>
                    <a:prstGeom prst="rect">
                      <a:avLst/>
                    </a:prstGeom>
                  </pic:spPr>
                </pic:pic>
              </a:graphicData>
            </a:graphic>
            <wp14:sizeRelH relativeFrom="margin">
              <wp14:pctWidth>0</wp14:pctWidth>
            </wp14:sizeRelH>
            <wp14:sizeRelV relativeFrom="margin">
              <wp14:pctHeight>0</wp14:pctHeight>
            </wp14:sizeRelV>
          </wp:anchor>
        </w:drawing>
      </w:r>
    </w:p>
    <w:p w14:paraId="6493827D" w14:textId="405AF0BF" w:rsidR="00791284" w:rsidRDefault="00791284" w:rsidP="00ED750C">
      <w:pPr>
        <w:pStyle w:val="Paragraphedeliste"/>
        <w:ind w:left="1080"/>
        <w:rPr>
          <w:rFonts w:ascii="Arial" w:hAnsi="Arial" w:cs="Arial"/>
          <w:noProof/>
          <w:color w:val="auto"/>
        </w:rPr>
      </w:pPr>
    </w:p>
    <w:p w14:paraId="06C2AA86" w14:textId="3E1EBE10" w:rsidR="00791284" w:rsidRPr="00C35CF3" w:rsidRDefault="00791284" w:rsidP="00ED750C">
      <w:pPr>
        <w:pStyle w:val="Paragraphedeliste"/>
        <w:ind w:left="1080"/>
        <w:rPr>
          <w:rFonts w:ascii="Arial" w:hAnsi="Arial" w:cs="Arial"/>
          <w:color w:val="auto"/>
        </w:rPr>
      </w:pPr>
    </w:p>
    <w:p w14:paraId="022FBFF0" w14:textId="133431A2" w:rsidR="00ED750C" w:rsidRPr="00C35CF3" w:rsidRDefault="00ED750C" w:rsidP="00ED750C">
      <w:pPr>
        <w:pStyle w:val="Paragraphedeliste"/>
        <w:ind w:left="1080"/>
        <w:rPr>
          <w:rFonts w:ascii="Arial" w:hAnsi="Arial" w:cs="Arial"/>
          <w:color w:val="auto"/>
        </w:rPr>
      </w:pPr>
    </w:p>
    <w:p w14:paraId="2E47FC28" w14:textId="4D0A395D" w:rsidR="00ED750C" w:rsidRPr="00C35CF3" w:rsidRDefault="00ED750C" w:rsidP="00ED750C">
      <w:pPr>
        <w:pStyle w:val="Paragraphedeliste"/>
        <w:ind w:left="1080"/>
        <w:rPr>
          <w:rFonts w:ascii="Arial" w:hAnsi="Arial" w:cs="Arial"/>
          <w:color w:val="auto"/>
        </w:rPr>
      </w:pPr>
    </w:p>
    <w:p w14:paraId="3AF0B511" w14:textId="3ACD91FE" w:rsidR="00ED750C" w:rsidRPr="00C35CF3" w:rsidRDefault="00733033" w:rsidP="00733033">
      <w:pPr>
        <w:pStyle w:val="Paragraphedeliste"/>
        <w:numPr>
          <w:ilvl w:val="0"/>
          <w:numId w:val="9"/>
        </w:numPr>
        <w:rPr>
          <w:rFonts w:ascii="Arial" w:hAnsi="Arial" w:cs="Arial"/>
          <w:color w:val="auto"/>
        </w:rPr>
      </w:pPr>
      <w:r w:rsidRPr="00C35CF3">
        <w:rPr>
          <w:rFonts w:ascii="Arial" w:hAnsi="Arial" w:cs="Arial"/>
          <w:noProof/>
          <w:color w:val="auto"/>
        </w:rPr>
        <w:t>Spécifier les serveurs RDS</w:t>
      </w:r>
    </w:p>
    <w:p w14:paraId="55836E74" w14:textId="32A76780" w:rsidR="00733033" w:rsidRPr="00C35CF3" w:rsidRDefault="00733033" w:rsidP="00733033">
      <w:pPr>
        <w:pStyle w:val="Paragraphedeliste"/>
        <w:ind w:left="1080"/>
        <w:rPr>
          <w:rFonts w:ascii="Arial" w:hAnsi="Arial" w:cs="Arial"/>
          <w:noProof/>
          <w:color w:val="auto"/>
        </w:rPr>
      </w:pPr>
      <w:r w:rsidRPr="00C35CF3">
        <w:rPr>
          <w:rFonts w:ascii="Arial" w:hAnsi="Arial" w:cs="Arial"/>
          <w:noProof/>
          <w:color w:val="auto"/>
        </w:rPr>
        <w:t>Puis « Suivant »</w:t>
      </w:r>
    </w:p>
    <w:p w14:paraId="6150F0A1" w14:textId="77777777" w:rsidR="00733033" w:rsidRPr="00C35CF3" w:rsidRDefault="00733033" w:rsidP="00733033">
      <w:pPr>
        <w:pStyle w:val="Paragraphedeliste"/>
        <w:ind w:left="1080"/>
        <w:rPr>
          <w:rFonts w:ascii="Arial" w:hAnsi="Arial" w:cs="Arial"/>
          <w:noProof/>
          <w:color w:val="auto"/>
        </w:rPr>
      </w:pPr>
    </w:p>
    <w:p w14:paraId="31CD62BF" w14:textId="77777777" w:rsidR="00733033" w:rsidRPr="00C35CF3" w:rsidRDefault="00733033" w:rsidP="00733033">
      <w:pPr>
        <w:pStyle w:val="Paragraphedeliste"/>
        <w:ind w:left="1080"/>
        <w:rPr>
          <w:rFonts w:ascii="Arial" w:hAnsi="Arial" w:cs="Arial"/>
          <w:noProof/>
          <w:color w:val="auto"/>
        </w:rPr>
      </w:pPr>
    </w:p>
    <w:p w14:paraId="76461CF4" w14:textId="77777777" w:rsidR="00733033" w:rsidRPr="00C35CF3" w:rsidRDefault="00733033" w:rsidP="00733033">
      <w:pPr>
        <w:pStyle w:val="Paragraphedeliste"/>
        <w:ind w:left="1080"/>
        <w:rPr>
          <w:rFonts w:ascii="Arial" w:hAnsi="Arial" w:cs="Arial"/>
          <w:noProof/>
          <w:color w:val="auto"/>
        </w:rPr>
      </w:pPr>
    </w:p>
    <w:p w14:paraId="588EDB83" w14:textId="77777777" w:rsidR="00733033" w:rsidRPr="00C35CF3" w:rsidRDefault="00733033" w:rsidP="00733033">
      <w:pPr>
        <w:pStyle w:val="Paragraphedeliste"/>
        <w:ind w:left="1080"/>
        <w:rPr>
          <w:rFonts w:ascii="Arial" w:hAnsi="Arial" w:cs="Arial"/>
          <w:noProof/>
          <w:color w:val="auto"/>
        </w:rPr>
      </w:pPr>
    </w:p>
    <w:p w14:paraId="2DFC2483" w14:textId="77777777" w:rsidR="00733033" w:rsidRPr="00C35CF3" w:rsidRDefault="00733033" w:rsidP="00733033">
      <w:pPr>
        <w:pStyle w:val="Paragraphedeliste"/>
        <w:ind w:left="1080"/>
        <w:rPr>
          <w:rFonts w:ascii="Arial" w:hAnsi="Arial" w:cs="Arial"/>
          <w:noProof/>
          <w:color w:val="auto"/>
        </w:rPr>
      </w:pPr>
    </w:p>
    <w:p w14:paraId="6448512F" w14:textId="2EA95396" w:rsidR="00733033" w:rsidRPr="00C35CF3" w:rsidRDefault="00733033" w:rsidP="00733033">
      <w:pPr>
        <w:pStyle w:val="Paragraphedeliste"/>
        <w:ind w:left="1080"/>
        <w:rPr>
          <w:rFonts w:ascii="Arial" w:hAnsi="Arial" w:cs="Arial"/>
          <w:noProof/>
          <w:color w:val="auto"/>
        </w:rPr>
      </w:pPr>
    </w:p>
    <w:p w14:paraId="7914DECB" w14:textId="7B54B8EA" w:rsidR="00733033" w:rsidRPr="00C35CF3" w:rsidRDefault="00733033" w:rsidP="00733033">
      <w:pPr>
        <w:pStyle w:val="Paragraphedeliste"/>
        <w:ind w:left="1080"/>
        <w:rPr>
          <w:rFonts w:ascii="Arial" w:hAnsi="Arial" w:cs="Arial"/>
          <w:noProof/>
          <w:color w:val="auto"/>
        </w:rPr>
      </w:pPr>
    </w:p>
    <w:p w14:paraId="039511E5" w14:textId="668882E7" w:rsidR="00733033" w:rsidRPr="00C35CF3" w:rsidRDefault="00733033" w:rsidP="00733033">
      <w:pPr>
        <w:pStyle w:val="Paragraphedeliste"/>
        <w:ind w:left="1080"/>
        <w:rPr>
          <w:rFonts w:ascii="Arial" w:hAnsi="Arial" w:cs="Arial"/>
          <w:color w:val="auto"/>
        </w:rPr>
      </w:pPr>
    </w:p>
    <w:p w14:paraId="5A8968D5" w14:textId="291F3474" w:rsidR="00733033" w:rsidRPr="00C35CF3" w:rsidRDefault="00733033" w:rsidP="00733033">
      <w:pPr>
        <w:rPr>
          <w:rFonts w:ascii="Arial" w:hAnsi="Arial" w:cs="Arial"/>
          <w:color w:val="auto"/>
        </w:rPr>
      </w:pPr>
    </w:p>
    <w:p w14:paraId="0B4B7B7F" w14:textId="2D2C10D8" w:rsidR="00733033" w:rsidRPr="00C35CF3" w:rsidRDefault="00791284" w:rsidP="0081756D">
      <w:pPr>
        <w:ind w:left="0"/>
        <w:rPr>
          <w:rFonts w:ascii="Arial" w:hAnsi="Arial" w:cs="Arial"/>
          <w:color w:val="auto"/>
        </w:rPr>
      </w:pPr>
      <w:r w:rsidRPr="00C35CF3">
        <w:rPr>
          <w:rFonts w:ascii="Arial" w:hAnsi="Arial" w:cs="Arial"/>
          <w:noProof/>
          <w:color w:val="auto"/>
        </w:rPr>
        <w:drawing>
          <wp:anchor distT="0" distB="0" distL="114300" distR="114300" simplePos="0" relativeHeight="251683840" behindDoc="1" locked="0" layoutInCell="1" allowOverlap="1" wp14:anchorId="2B3232B0" wp14:editId="0E8F0BFC">
            <wp:simplePos x="0" y="0"/>
            <wp:positionH relativeFrom="margin">
              <wp:align>left</wp:align>
            </wp:positionH>
            <wp:positionV relativeFrom="paragraph">
              <wp:posOffset>23495</wp:posOffset>
            </wp:positionV>
            <wp:extent cx="4650740" cy="3345815"/>
            <wp:effectExtent l="19050" t="19050" r="16510" b="26035"/>
            <wp:wrapTight wrapText="bothSides">
              <wp:wrapPolygon edited="0">
                <wp:start x="-88" y="-123"/>
                <wp:lineTo x="-88" y="21645"/>
                <wp:lineTo x="21588" y="21645"/>
                <wp:lineTo x="21588" y="-123"/>
                <wp:lineTo x="-88" y="-123"/>
              </wp:wrapPolygon>
            </wp:wrapTight>
            <wp:docPr id="1718252450" name="Image 1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52450" name="Image 16" descr="Une image contenant texte, Appareils électroniques, capture d’écran,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650740" cy="3345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6B6CF46" w14:textId="0917506B" w:rsidR="00733033" w:rsidRPr="00C35CF3" w:rsidRDefault="00733033" w:rsidP="00733033">
      <w:pPr>
        <w:rPr>
          <w:rFonts w:ascii="Arial" w:hAnsi="Arial" w:cs="Arial"/>
          <w:color w:val="auto"/>
        </w:rPr>
      </w:pPr>
    </w:p>
    <w:p w14:paraId="117C286E" w14:textId="0B9B88B8" w:rsidR="00733033" w:rsidRPr="00C35CF3" w:rsidRDefault="00733033" w:rsidP="00733033">
      <w:pPr>
        <w:rPr>
          <w:rFonts w:ascii="Arial" w:hAnsi="Arial" w:cs="Arial"/>
          <w:color w:val="auto"/>
        </w:rPr>
      </w:pPr>
    </w:p>
    <w:p w14:paraId="0705663B" w14:textId="0BBB1AAA" w:rsidR="00733033" w:rsidRPr="00C35CF3" w:rsidRDefault="00A63DAC" w:rsidP="00733033">
      <w:pPr>
        <w:pStyle w:val="Paragraphedeliste"/>
        <w:numPr>
          <w:ilvl w:val="0"/>
          <w:numId w:val="9"/>
        </w:numPr>
        <w:rPr>
          <w:rFonts w:ascii="Arial" w:hAnsi="Arial" w:cs="Arial"/>
          <w:color w:val="auto"/>
        </w:rPr>
      </w:pPr>
      <w:r w:rsidRPr="00C35CF3">
        <w:rPr>
          <w:rFonts w:ascii="Arial" w:hAnsi="Arial" w:cs="Arial"/>
          <w:color w:val="auto"/>
        </w:rPr>
        <w:t>Cliquer sur « Redémarrer automatiquement</w:t>
      </w:r>
      <w:r w:rsidR="0081756D" w:rsidRPr="00C35CF3">
        <w:rPr>
          <w:rFonts w:ascii="Arial" w:hAnsi="Arial" w:cs="Arial"/>
          <w:color w:val="auto"/>
        </w:rPr>
        <w:t> »</w:t>
      </w:r>
    </w:p>
    <w:p w14:paraId="2AF3B3C1" w14:textId="116B4155" w:rsidR="0081756D" w:rsidRPr="00C35CF3" w:rsidRDefault="0081756D" w:rsidP="0081756D">
      <w:pPr>
        <w:pStyle w:val="Paragraphedeliste"/>
        <w:ind w:left="1080"/>
        <w:rPr>
          <w:rFonts w:ascii="Arial" w:hAnsi="Arial" w:cs="Arial"/>
          <w:color w:val="auto"/>
        </w:rPr>
      </w:pPr>
      <w:r w:rsidRPr="00C35CF3">
        <w:rPr>
          <w:rFonts w:ascii="Arial" w:hAnsi="Arial" w:cs="Arial"/>
          <w:color w:val="auto"/>
        </w:rPr>
        <w:t>Puis « Suivant »</w:t>
      </w:r>
    </w:p>
    <w:p w14:paraId="1827CB55" w14:textId="51DAFB62" w:rsidR="0081756D" w:rsidRPr="00C35CF3" w:rsidRDefault="0081756D" w:rsidP="0081756D">
      <w:pPr>
        <w:pStyle w:val="Paragraphedeliste"/>
        <w:ind w:left="1080"/>
        <w:rPr>
          <w:rFonts w:ascii="Arial" w:hAnsi="Arial" w:cs="Arial"/>
          <w:color w:val="auto"/>
        </w:rPr>
      </w:pPr>
    </w:p>
    <w:p w14:paraId="0976EC51" w14:textId="045BE8E2" w:rsidR="0081756D" w:rsidRPr="00C35CF3" w:rsidRDefault="0081756D" w:rsidP="0081756D">
      <w:pPr>
        <w:pStyle w:val="Paragraphedeliste"/>
        <w:ind w:left="1080"/>
        <w:rPr>
          <w:rFonts w:ascii="Arial" w:hAnsi="Arial" w:cs="Arial"/>
          <w:color w:val="auto"/>
        </w:rPr>
      </w:pPr>
    </w:p>
    <w:p w14:paraId="72D0AB5C" w14:textId="602F089D" w:rsidR="0081756D" w:rsidRPr="00C35CF3" w:rsidRDefault="0081756D" w:rsidP="0081756D">
      <w:pPr>
        <w:pStyle w:val="Paragraphedeliste"/>
        <w:ind w:left="1080"/>
        <w:rPr>
          <w:rFonts w:ascii="Arial" w:hAnsi="Arial" w:cs="Arial"/>
          <w:color w:val="auto"/>
        </w:rPr>
      </w:pPr>
    </w:p>
    <w:p w14:paraId="37C8087E" w14:textId="7B0B877F" w:rsidR="0081756D" w:rsidRPr="00C35CF3" w:rsidRDefault="0081756D" w:rsidP="0081756D">
      <w:pPr>
        <w:pStyle w:val="Paragraphedeliste"/>
        <w:ind w:left="1080"/>
        <w:rPr>
          <w:rFonts w:ascii="Arial" w:hAnsi="Arial" w:cs="Arial"/>
          <w:color w:val="auto"/>
        </w:rPr>
      </w:pPr>
    </w:p>
    <w:p w14:paraId="1BC2C276" w14:textId="71FFDF5B" w:rsidR="0081756D" w:rsidRPr="00C35CF3" w:rsidRDefault="0081756D" w:rsidP="0081756D">
      <w:pPr>
        <w:pStyle w:val="Paragraphedeliste"/>
        <w:ind w:left="1080"/>
        <w:rPr>
          <w:rFonts w:ascii="Arial" w:hAnsi="Arial" w:cs="Arial"/>
          <w:color w:val="auto"/>
        </w:rPr>
      </w:pPr>
    </w:p>
    <w:p w14:paraId="4E12A844" w14:textId="44AE75F5" w:rsidR="0081756D" w:rsidRPr="00C35CF3" w:rsidRDefault="0081756D" w:rsidP="0081756D">
      <w:pPr>
        <w:pStyle w:val="Paragraphedeliste"/>
        <w:ind w:left="1080"/>
        <w:rPr>
          <w:rFonts w:ascii="Arial" w:hAnsi="Arial" w:cs="Arial"/>
          <w:color w:val="auto"/>
        </w:rPr>
      </w:pPr>
    </w:p>
    <w:p w14:paraId="4856D3EB" w14:textId="392E7535" w:rsidR="0081756D" w:rsidRPr="00C35CF3" w:rsidRDefault="0081756D" w:rsidP="0081756D">
      <w:pPr>
        <w:pStyle w:val="Paragraphedeliste"/>
        <w:ind w:left="1080"/>
        <w:rPr>
          <w:rFonts w:ascii="Arial" w:hAnsi="Arial" w:cs="Arial"/>
          <w:color w:val="auto"/>
        </w:rPr>
      </w:pPr>
    </w:p>
    <w:p w14:paraId="62AFA74D" w14:textId="77777777" w:rsidR="0081756D" w:rsidRPr="00C35CF3" w:rsidRDefault="0081756D" w:rsidP="0081756D">
      <w:pPr>
        <w:pStyle w:val="Paragraphedeliste"/>
        <w:ind w:left="1080"/>
        <w:rPr>
          <w:rFonts w:ascii="Arial" w:hAnsi="Arial" w:cs="Arial"/>
          <w:color w:val="auto"/>
        </w:rPr>
      </w:pPr>
    </w:p>
    <w:p w14:paraId="56E33CBB" w14:textId="77777777" w:rsidR="0081756D" w:rsidRPr="00C35CF3" w:rsidRDefault="0081756D" w:rsidP="0081756D">
      <w:pPr>
        <w:pStyle w:val="Paragraphedeliste"/>
        <w:ind w:left="1080"/>
        <w:rPr>
          <w:rFonts w:ascii="Arial" w:hAnsi="Arial" w:cs="Arial"/>
          <w:color w:val="auto"/>
        </w:rPr>
      </w:pPr>
    </w:p>
    <w:p w14:paraId="4B8888F2" w14:textId="1DE2D7CE" w:rsidR="0081756D" w:rsidRPr="00C35CF3" w:rsidRDefault="0081756D" w:rsidP="0081756D">
      <w:pPr>
        <w:pStyle w:val="Paragraphedeliste"/>
        <w:ind w:left="1080"/>
        <w:rPr>
          <w:rFonts w:ascii="Arial" w:hAnsi="Arial" w:cs="Arial"/>
          <w:color w:val="auto"/>
        </w:rPr>
      </w:pPr>
    </w:p>
    <w:p w14:paraId="56F5E549" w14:textId="6CE1CA98" w:rsidR="0081756D" w:rsidRPr="00C35CF3" w:rsidRDefault="0081756D" w:rsidP="0081756D">
      <w:pPr>
        <w:pStyle w:val="Paragraphedeliste"/>
        <w:ind w:left="1080"/>
        <w:rPr>
          <w:rFonts w:ascii="Arial" w:hAnsi="Arial" w:cs="Arial"/>
          <w:color w:val="auto"/>
        </w:rPr>
      </w:pPr>
    </w:p>
    <w:p w14:paraId="2AC51D17" w14:textId="198F651F" w:rsidR="0081756D" w:rsidRPr="00C35CF3" w:rsidRDefault="0081756D" w:rsidP="0081756D">
      <w:pPr>
        <w:pStyle w:val="Paragraphedeliste"/>
        <w:ind w:left="1080"/>
        <w:rPr>
          <w:rFonts w:ascii="Arial" w:hAnsi="Arial" w:cs="Arial"/>
          <w:color w:val="auto"/>
        </w:rPr>
      </w:pPr>
    </w:p>
    <w:p w14:paraId="17300AF6" w14:textId="77777777" w:rsidR="0081756D" w:rsidRPr="00C35CF3" w:rsidRDefault="0081756D" w:rsidP="0081756D">
      <w:pPr>
        <w:pStyle w:val="Paragraphedeliste"/>
        <w:ind w:left="1080"/>
        <w:rPr>
          <w:rFonts w:ascii="Arial" w:hAnsi="Arial" w:cs="Arial"/>
          <w:color w:val="auto"/>
        </w:rPr>
      </w:pPr>
    </w:p>
    <w:p w14:paraId="7D9C2C9D" w14:textId="5F67FEA3" w:rsidR="0081756D" w:rsidRPr="00C35CF3" w:rsidRDefault="0081756D" w:rsidP="0081756D">
      <w:pPr>
        <w:pStyle w:val="Paragraphedeliste"/>
        <w:ind w:left="1080"/>
        <w:rPr>
          <w:rFonts w:ascii="Arial" w:hAnsi="Arial" w:cs="Arial"/>
          <w:color w:val="auto"/>
        </w:rPr>
      </w:pPr>
    </w:p>
    <w:p w14:paraId="24824145" w14:textId="2849B4DA" w:rsidR="0081756D" w:rsidRPr="00C35CF3" w:rsidRDefault="0081756D" w:rsidP="0081756D">
      <w:pPr>
        <w:pStyle w:val="Paragraphedeliste"/>
        <w:ind w:left="1080"/>
        <w:rPr>
          <w:rFonts w:ascii="Arial" w:hAnsi="Arial" w:cs="Arial"/>
          <w:color w:val="auto"/>
        </w:rPr>
      </w:pPr>
    </w:p>
    <w:p w14:paraId="5E574F5E" w14:textId="25F16E49" w:rsidR="0081756D" w:rsidRPr="00C35CF3" w:rsidRDefault="0081756D" w:rsidP="009C62FD">
      <w:pPr>
        <w:pStyle w:val="Paragraphedeliste"/>
        <w:ind w:left="1080"/>
        <w:rPr>
          <w:rFonts w:ascii="Arial" w:hAnsi="Arial" w:cs="Arial"/>
          <w:color w:val="auto"/>
        </w:rPr>
      </w:pPr>
    </w:p>
    <w:p w14:paraId="6E7D7CC0" w14:textId="19515993" w:rsidR="0081756D" w:rsidRPr="00C35CF3" w:rsidRDefault="0081756D" w:rsidP="0081756D">
      <w:pPr>
        <w:pStyle w:val="Paragraphedeliste"/>
        <w:ind w:left="1080"/>
        <w:rPr>
          <w:rFonts w:ascii="Arial" w:hAnsi="Arial" w:cs="Arial"/>
          <w:color w:val="auto"/>
        </w:rPr>
      </w:pPr>
    </w:p>
    <w:p w14:paraId="29735E34" w14:textId="64646549" w:rsidR="002107CD" w:rsidRDefault="002107CD" w:rsidP="002107CD">
      <w:pPr>
        <w:pStyle w:val="Paragraphedeliste"/>
        <w:ind w:left="1080"/>
        <w:rPr>
          <w:rFonts w:ascii="Arial" w:hAnsi="Arial" w:cs="Arial"/>
          <w:color w:val="auto"/>
        </w:rPr>
      </w:pPr>
      <w:r w:rsidRPr="00C35CF3">
        <w:rPr>
          <w:rFonts w:ascii="Arial" w:hAnsi="Arial" w:cs="Arial"/>
          <w:noProof/>
          <w:color w:val="auto"/>
        </w:rPr>
        <w:drawing>
          <wp:anchor distT="0" distB="0" distL="114300" distR="114300" simplePos="0" relativeHeight="251686912" behindDoc="1" locked="0" layoutInCell="1" allowOverlap="1" wp14:anchorId="61B36FCD" wp14:editId="7E3D8E61">
            <wp:simplePos x="0" y="0"/>
            <wp:positionH relativeFrom="column">
              <wp:posOffset>264795</wp:posOffset>
            </wp:positionH>
            <wp:positionV relativeFrom="paragraph">
              <wp:posOffset>43815</wp:posOffset>
            </wp:positionV>
            <wp:extent cx="4704715" cy="3357245"/>
            <wp:effectExtent l="19050" t="19050" r="19685" b="14605"/>
            <wp:wrapTight wrapText="bothSides">
              <wp:wrapPolygon edited="0">
                <wp:start x="-87" y="-123"/>
                <wp:lineTo x="-87" y="21571"/>
                <wp:lineTo x="21603" y="21571"/>
                <wp:lineTo x="21603" y="-123"/>
                <wp:lineTo x="-87" y="-123"/>
              </wp:wrapPolygon>
            </wp:wrapTight>
            <wp:docPr id="374667463" name="Image 17"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7463" name="Image 17"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704715" cy="33572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205398D" w14:textId="761A2759" w:rsidR="0081756D" w:rsidRPr="00C35CF3" w:rsidRDefault="00E40295" w:rsidP="0081756D">
      <w:pPr>
        <w:pStyle w:val="Paragraphedeliste"/>
        <w:numPr>
          <w:ilvl w:val="0"/>
          <w:numId w:val="9"/>
        </w:numPr>
        <w:rPr>
          <w:rFonts w:ascii="Arial" w:hAnsi="Arial" w:cs="Arial"/>
          <w:color w:val="auto"/>
        </w:rPr>
      </w:pPr>
      <w:r w:rsidRPr="00C35CF3">
        <w:rPr>
          <w:rFonts w:ascii="Arial" w:hAnsi="Arial" w:cs="Arial"/>
          <w:color w:val="auto"/>
        </w:rPr>
        <w:t xml:space="preserve">Les services se téléchargent. </w:t>
      </w:r>
    </w:p>
    <w:p w14:paraId="2689EA3B" w14:textId="495F40D2" w:rsidR="00E40295" w:rsidRPr="00C35CF3" w:rsidRDefault="00E40295" w:rsidP="00E40295">
      <w:pPr>
        <w:pStyle w:val="Paragraphedeliste"/>
        <w:ind w:left="1080"/>
        <w:rPr>
          <w:rFonts w:ascii="Arial" w:hAnsi="Arial" w:cs="Arial"/>
          <w:color w:val="auto"/>
        </w:rPr>
      </w:pPr>
      <w:r w:rsidRPr="00C35CF3">
        <w:rPr>
          <w:rFonts w:ascii="Arial" w:hAnsi="Arial" w:cs="Arial"/>
          <w:color w:val="auto"/>
        </w:rPr>
        <w:t>Puis « Déployer »</w:t>
      </w:r>
    </w:p>
    <w:p w14:paraId="3ABA40AC" w14:textId="77777777" w:rsidR="00E40295" w:rsidRPr="00C35CF3" w:rsidRDefault="00E40295" w:rsidP="00E40295">
      <w:pPr>
        <w:pStyle w:val="Paragraphedeliste"/>
        <w:ind w:left="1080"/>
        <w:rPr>
          <w:rFonts w:ascii="Arial" w:hAnsi="Arial" w:cs="Arial"/>
          <w:color w:val="auto"/>
        </w:rPr>
      </w:pPr>
    </w:p>
    <w:p w14:paraId="1018D071" w14:textId="77777777" w:rsidR="00E40295" w:rsidRPr="00C35CF3" w:rsidRDefault="00E40295" w:rsidP="00E40295">
      <w:pPr>
        <w:pStyle w:val="Paragraphedeliste"/>
        <w:ind w:left="1080"/>
        <w:rPr>
          <w:rFonts w:ascii="Arial" w:hAnsi="Arial" w:cs="Arial"/>
          <w:color w:val="auto"/>
        </w:rPr>
      </w:pPr>
    </w:p>
    <w:p w14:paraId="00B70E50" w14:textId="77777777" w:rsidR="00E40295" w:rsidRPr="00C35CF3" w:rsidRDefault="00E40295" w:rsidP="00E40295">
      <w:pPr>
        <w:pStyle w:val="Paragraphedeliste"/>
        <w:ind w:left="1080"/>
        <w:rPr>
          <w:rFonts w:ascii="Arial" w:hAnsi="Arial" w:cs="Arial"/>
          <w:color w:val="auto"/>
        </w:rPr>
      </w:pPr>
    </w:p>
    <w:p w14:paraId="44520D6B" w14:textId="77777777" w:rsidR="00E40295" w:rsidRPr="00C35CF3" w:rsidRDefault="00E40295" w:rsidP="00E40295">
      <w:pPr>
        <w:pStyle w:val="Paragraphedeliste"/>
        <w:ind w:left="1080"/>
        <w:rPr>
          <w:rFonts w:ascii="Arial" w:hAnsi="Arial" w:cs="Arial"/>
          <w:color w:val="auto"/>
        </w:rPr>
      </w:pPr>
    </w:p>
    <w:p w14:paraId="29051904" w14:textId="77777777" w:rsidR="00E40295" w:rsidRPr="00C35CF3" w:rsidRDefault="00E40295" w:rsidP="00E40295">
      <w:pPr>
        <w:pStyle w:val="Paragraphedeliste"/>
        <w:ind w:left="1080"/>
        <w:rPr>
          <w:rFonts w:ascii="Arial" w:hAnsi="Arial" w:cs="Arial"/>
          <w:color w:val="auto"/>
        </w:rPr>
      </w:pPr>
    </w:p>
    <w:p w14:paraId="0C3AC5AA" w14:textId="77777777" w:rsidR="00E40295" w:rsidRPr="00C35CF3" w:rsidRDefault="00E40295" w:rsidP="00E40295">
      <w:pPr>
        <w:pStyle w:val="Paragraphedeliste"/>
        <w:ind w:left="1080"/>
        <w:rPr>
          <w:rFonts w:ascii="Arial" w:hAnsi="Arial" w:cs="Arial"/>
          <w:color w:val="auto"/>
        </w:rPr>
      </w:pPr>
    </w:p>
    <w:p w14:paraId="1C90C5F4" w14:textId="77777777" w:rsidR="00E40295" w:rsidRPr="00C35CF3" w:rsidRDefault="00E40295" w:rsidP="00E40295">
      <w:pPr>
        <w:pStyle w:val="Paragraphedeliste"/>
        <w:ind w:left="1080"/>
        <w:rPr>
          <w:rFonts w:ascii="Arial" w:hAnsi="Arial" w:cs="Arial"/>
          <w:color w:val="auto"/>
        </w:rPr>
      </w:pPr>
    </w:p>
    <w:p w14:paraId="16BA6B1B" w14:textId="77777777" w:rsidR="00E40295" w:rsidRPr="00C35CF3" w:rsidRDefault="00E40295" w:rsidP="00E40295">
      <w:pPr>
        <w:pStyle w:val="Paragraphedeliste"/>
        <w:ind w:left="1080"/>
        <w:rPr>
          <w:rFonts w:ascii="Arial" w:hAnsi="Arial" w:cs="Arial"/>
          <w:color w:val="auto"/>
        </w:rPr>
      </w:pPr>
    </w:p>
    <w:p w14:paraId="3E707F53" w14:textId="77777777" w:rsidR="00E40295" w:rsidRPr="00C35CF3" w:rsidRDefault="00E40295" w:rsidP="00E40295">
      <w:pPr>
        <w:pStyle w:val="Paragraphedeliste"/>
        <w:ind w:left="1080"/>
        <w:rPr>
          <w:rFonts w:ascii="Arial" w:hAnsi="Arial" w:cs="Arial"/>
          <w:color w:val="auto"/>
        </w:rPr>
      </w:pPr>
    </w:p>
    <w:p w14:paraId="098E5B1B" w14:textId="77777777" w:rsidR="00E40295" w:rsidRPr="00C35CF3" w:rsidRDefault="00E40295" w:rsidP="00E40295">
      <w:pPr>
        <w:pStyle w:val="Paragraphedeliste"/>
        <w:ind w:left="1080"/>
        <w:rPr>
          <w:rFonts w:ascii="Arial" w:hAnsi="Arial" w:cs="Arial"/>
          <w:color w:val="auto"/>
        </w:rPr>
      </w:pPr>
    </w:p>
    <w:p w14:paraId="6953B105" w14:textId="77777777" w:rsidR="00E40295" w:rsidRPr="00C35CF3" w:rsidRDefault="00E40295" w:rsidP="00E40295">
      <w:pPr>
        <w:pStyle w:val="Paragraphedeliste"/>
        <w:ind w:left="1080"/>
        <w:rPr>
          <w:rFonts w:ascii="Arial" w:hAnsi="Arial" w:cs="Arial"/>
          <w:color w:val="auto"/>
        </w:rPr>
      </w:pPr>
    </w:p>
    <w:p w14:paraId="02B62419" w14:textId="77777777" w:rsidR="00E40295" w:rsidRPr="00C35CF3" w:rsidRDefault="00E40295" w:rsidP="00E40295">
      <w:pPr>
        <w:pStyle w:val="Paragraphedeliste"/>
        <w:ind w:left="1080"/>
        <w:rPr>
          <w:rFonts w:ascii="Arial" w:hAnsi="Arial" w:cs="Arial"/>
          <w:color w:val="auto"/>
        </w:rPr>
      </w:pPr>
    </w:p>
    <w:p w14:paraId="58195C8D" w14:textId="77777777" w:rsidR="00E40295" w:rsidRPr="00C35CF3" w:rsidRDefault="00E40295" w:rsidP="00E40295">
      <w:pPr>
        <w:pStyle w:val="Paragraphedeliste"/>
        <w:ind w:left="1080"/>
        <w:rPr>
          <w:rFonts w:ascii="Arial" w:hAnsi="Arial" w:cs="Arial"/>
          <w:color w:val="auto"/>
        </w:rPr>
      </w:pPr>
    </w:p>
    <w:p w14:paraId="0CD76775" w14:textId="77777777" w:rsidR="00E40295" w:rsidRDefault="00E40295" w:rsidP="00E40295">
      <w:pPr>
        <w:pStyle w:val="Paragraphedeliste"/>
        <w:ind w:left="1080"/>
        <w:rPr>
          <w:rFonts w:ascii="Arial" w:hAnsi="Arial" w:cs="Arial"/>
          <w:color w:val="auto"/>
        </w:rPr>
      </w:pPr>
    </w:p>
    <w:p w14:paraId="48EB3567" w14:textId="77777777" w:rsidR="002107CD" w:rsidRPr="00C35CF3" w:rsidRDefault="002107CD" w:rsidP="00E40295">
      <w:pPr>
        <w:pStyle w:val="Paragraphedeliste"/>
        <w:ind w:left="1080"/>
        <w:rPr>
          <w:rFonts w:ascii="Arial" w:hAnsi="Arial" w:cs="Arial"/>
          <w:color w:val="auto"/>
        </w:rPr>
      </w:pPr>
    </w:p>
    <w:p w14:paraId="6A31394A" w14:textId="3AED0ACE" w:rsidR="00E40295" w:rsidRPr="00C35CF3" w:rsidRDefault="00E40295" w:rsidP="00E40295">
      <w:pPr>
        <w:pStyle w:val="Paragraphedeliste"/>
        <w:ind w:left="1080"/>
        <w:rPr>
          <w:rFonts w:ascii="Arial" w:hAnsi="Arial" w:cs="Arial"/>
          <w:color w:val="auto"/>
        </w:rPr>
      </w:pPr>
    </w:p>
    <w:p w14:paraId="41C7BE43" w14:textId="32C45B93" w:rsidR="00E40295" w:rsidRDefault="002107CD" w:rsidP="00E40295">
      <w:pPr>
        <w:pStyle w:val="Paragraphedeliste"/>
        <w:ind w:left="1080"/>
        <w:rPr>
          <w:rFonts w:ascii="Arial" w:hAnsi="Arial" w:cs="Arial"/>
          <w:color w:val="auto"/>
        </w:rPr>
      </w:pPr>
      <w:r>
        <w:rPr>
          <w:rFonts w:ascii="Arial" w:hAnsi="Arial" w:cs="Arial"/>
          <w:noProof/>
          <w:color w:val="auto"/>
        </w:rPr>
        <w:drawing>
          <wp:anchor distT="0" distB="0" distL="114300" distR="114300" simplePos="0" relativeHeight="251725824" behindDoc="1" locked="0" layoutInCell="1" allowOverlap="1" wp14:anchorId="78DFDE42" wp14:editId="01D8516D">
            <wp:simplePos x="0" y="0"/>
            <wp:positionH relativeFrom="margin">
              <wp:posOffset>381000</wp:posOffset>
            </wp:positionH>
            <wp:positionV relativeFrom="paragraph">
              <wp:posOffset>7620</wp:posOffset>
            </wp:positionV>
            <wp:extent cx="4389755" cy="3143250"/>
            <wp:effectExtent l="0" t="0" r="0" b="0"/>
            <wp:wrapTight wrapText="bothSides">
              <wp:wrapPolygon edited="0">
                <wp:start x="0" y="0"/>
                <wp:lineTo x="0" y="21469"/>
                <wp:lineTo x="21466" y="21469"/>
                <wp:lineTo x="21466" y="0"/>
                <wp:lineTo x="0" y="0"/>
              </wp:wrapPolygon>
            </wp:wrapTight>
            <wp:docPr id="738254241"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4241" name="Image 5"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389755" cy="3143250"/>
                    </a:xfrm>
                    <a:prstGeom prst="rect">
                      <a:avLst/>
                    </a:prstGeom>
                  </pic:spPr>
                </pic:pic>
              </a:graphicData>
            </a:graphic>
            <wp14:sizeRelH relativeFrom="margin">
              <wp14:pctWidth>0</wp14:pctWidth>
            </wp14:sizeRelH>
            <wp14:sizeRelV relativeFrom="margin">
              <wp14:pctHeight>0</wp14:pctHeight>
            </wp14:sizeRelV>
          </wp:anchor>
        </w:drawing>
      </w:r>
    </w:p>
    <w:p w14:paraId="05AE0C39" w14:textId="5782F22D" w:rsidR="002107CD" w:rsidRDefault="002107CD" w:rsidP="00E40295">
      <w:pPr>
        <w:pStyle w:val="Paragraphedeliste"/>
        <w:ind w:left="1080"/>
        <w:rPr>
          <w:rFonts w:ascii="Arial" w:hAnsi="Arial" w:cs="Arial"/>
          <w:color w:val="auto"/>
        </w:rPr>
      </w:pPr>
    </w:p>
    <w:p w14:paraId="7EE50CE0" w14:textId="1D835951" w:rsidR="002107CD" w:rsidRDefault="002107CD" w:rsidP="00E40295">
      <w:pPr>
        <w:pStyle w:val="Paragraphedeliste"/>
        <w:ind w:left="1080"/>
        <w:rPr>
          <w:rFonts w:ascii="Arial" w:hAnsi="Arial" w:cs="Arial"/>
          <w:color w:val="auto"/>
        </w:rPr>
      </w:pPr>
    </w:p>
    <w:p w14:paraId="146002D1" w14:textId="0668C04A" w:rsidR="002107CD" w:rsidRDefault="002107CD" w:rsidP="002107CD">
      <w:pPr>
        <w:pStyle w:val="Paragraphedeliste"/>
        <w:numPr>
          <w:ilvl w:val="0"/>
          <w:numId w:val="9"/>
        </w:numPr>
        <w:rPr>
          <w:rFonts w:ascii="Arial" w:hAnsi="Arial" w:cs="Arial"/>
          <w:color w:val="auto"/>
        </w:rPr>
      </w:pPr>
      <w:r>
        <w:rPr>
          <w:rFonts w:ascii="Arial" w:hAnsi="Arial" w:cs="Arial"/>
          <w:color w:val="auto"/>
        </w:rPr>
        <w:t>Le téléchargement est fini</w:t>
      </w:r>
    </w:p>
    <w:p w14:paraId="61AB047A" w14:textId="33AB4B4D" w:rsidR="002107CD" w:rsidRDefault="002107CD" w:rsidP="00E40295">
      <w:pPr>
        <w:pStyle w:val="Paragraphedeliste"/>
        <w:ind w:left="1080"/>
        <w:rPr>
          <w:rFonts w:ascii="Arial" w:hAnsi="Arial" w:cs="Arial"/>
          <w:color w:val="auto"/>
        </w:rPr>
      </w:pPr>
    </w:p>
    <w:p w14:paraId="03718002" w14:textId="77777777" w:rsidR="002107CD" w:rsidRDefault="002107CD" w:rsidP="00E40295">
      <w:pPr>
        <w:pStyle w:val="Paragraphedeliste"/>
        <w:ind w:left="1080"/>
        <w:rPr>
          <w:rFonts w:ascii="Arial" w:hAnsi="Arial" w:cs="Arial"/>
          <w:color w:val="auto"/>
        </w:rPr>
      </w:pPr>
    </w:p>
    <w:p w14:paraId="5BE6E283" w14:textId="77777777" w:rsidR="002107CD" w:rsidRDefault="002107CD" w:rsidP="00E40295">
      <w:pPr>
        <w:pStyle w:val="Paragraphedeliste"/>
        <w:ind w:left="1080"/>
        <w:rPr>
          <w:rFonts w:ascii="Arial" w:hAnsi="Arial" w:cs="Arial"/>
          <w:color w:val="auto"/>
        </w:rPr>
      </w:pPr>
    </w:p>
    <w:p w14:paraId="02E5F34B" w14:textId="77777777" w:rsidR="002107CD" w:rsidRDefault="002107CD" w:rsidP="00E40295">
      <w:pPr>
        <w:pStyle w:val="Paragraphedeliste"/>
        <w:ind w:left="1080"/>
        <w:rPr>
          <w:rFonts w:ascii="Arial" w:hAnsi="Arial" w:cs="Arial"/>
          <w:color w:val="auto"/>
        </w:rPr>
      </w:pPr>
    </w:p>
    <w:p w14:paraId="5798CF73" w14:textId="77777777" w:rsidR="002107CD" w:rsidRDefault="002107CD" w:rsidP="00E40295">
      <w:pPr>
        <w:pStyle w:val="Paragraphedeliste"/>
        <w:ind w:left="1080"/>
        <w:rPr>
          <w:rFonts w:ascii="Arial" w:hAnsi="Arial" w:cs="Arial"/>
          <w:color w:val="auto"/>
        </w:rPr>
      </w:pPr>
    </w:p>
    <w:p w14:paraId="78142381" w14:textId="77777777" w:rsidR="002107CD" w:rsidRDefault="002107CD" w:rsidP="00E40295">
      <w:pPr>
        <w:pStyle w:val="Paragraphedeliste"/>
        <w:ind w:left="1080"/>
        <w:rPr>
          <w:rFonts w:ascii="Arial" w:hAnsi="Arial" w:cs="Arial"/>
          <w:color w:val="auto"/>
        </w:rPr>
      </w:pPr>
    </w:p>
    <w:p w14:paraId="01E53E73" w14:textId="77777777" w:rsidR="002107CD" w:rsidRDefault="002107CD" w:rsidP="00E40295">
      <w:pPr>
        <w:pStyle w:val="Paragraphedeliste"/>
        <w:ind w:left="1080"/>
        <w:rPr>
          <w:rFonts w:ascii="Arial" w:hAnsi="Arial" w:cs="Arial"/>
          <w:color w:val="auto"/>
        </w:rPr>
      </w:pPr>
    </w:p>
    <w:p w14:paraId="6670168D" w14:textId="77777777" w:rsidR="002107CD" w:rsidRDefault="002107CD" w:rsidP="00E40295">
      <w:pPr>
        <w:pStyle w:val="Paragraphedeliste"/>
        <w:ind w:left="1080"/>
        <w:rPr>
          <w:rFonts w:ascii="Arial" w:hAnsi="Arial" w:cs="Arial"/>
          <w:color w:val="auto"/>
        </w:rPr>
      </w:pPr>
    </w:p>
    <w:p w14:paraId="1B1F1E85" w14:textId="77777777" w:rsidR="002107CD" w:rsidRDefault="002107CD" w:rsidP="00E40295">
      <w:pPr>
        <w:pStyle w:val="Paragraphedeliste"/>
        <w:ind w:left="1080"/>
        <w:rPr>
          <w:rFonts w:ascii="Arial" w:hAnsi="Arial" w:cs="Arial"/>
          <w:color w:val="auto"/>
        </w:rPr>
      </w:pPr>
    </w:p>
    <w:p w14:paraId="76BF2E8D" w14:textId="77777777" w:rsidR="002107CD" w:rsidRDefault="002107CD" w:rsidP="00E40295">
      <w:pPr>
        <w:pStyle w:val="Paragraphedeliste"/>
        <w:ind w:left="1080"/>
        <w:rPr>
          <w:rFonts w:ascii="Arial" w:hAnsi="Arial" w:cs="Arial"/>
          <w:color w:val="auto"/>
        </w:rPr>
      </w:pPr>
    </w:p>
    <w:p w14:paraId="37A02332" w14:textId="77777777" w:rsidR="002107CD" w:rsidRDefault="002107CD" w:rsidP="00E40295">
      <w:pPr>
        <w:pStyle w:val="Paragraphedeliste"/>
        <w:ind w:left="1080"/>
        <w:rPr>
          <w:rFonts w:ascii="Arial" w:hAnsi="Arial" w:cs="Arial"/>
          <w:color w:val="auto"/>
        </w:rPr>
      </w:pPr>
    </w:p>
    <w:p w14:paraId="76F16F1D" w14:textId="77777777" w:rsidR="002107CD" w:rsidRDefault="002107CD" w:rsidP="00E40295">
      <w:pPr>
        <w:pStyle w:val="Paragraphedeliste"/>
        <w:ind w:left="1080"/>
        <w:rPr>
          <w:rFonts w:ascii="Arial" w:hAnsi="Arial" w:cs="Arial"/>
          <w:color w:val="auto"/>
        </w:rPr>
      </w:pPr>
    </w:p>
    <w:p w14:paraId="76CCE632" w14:textId="77777777" w:rsidR="002107CD" w:rsidRDefault="002107CD" w:rsidP="00E40295">
      <w:pPr>
        <w:pStyle w:val="Paragraphedeliste"/>
        <w:ind w:left="1080"/>
        <w:rPr>
          <w:rFonts w:ascii="Arial" w:hAnsi="Arial" w:cs="Arial"/>
          <w:color w:val="auto"/>
        </w:rPr>
      </w:pPr>
    </w:p>
    <w:p w14:paraId="20AD7DF8" w14:textId="77777777" w:rsidR="002107CD" w:rsidRDefault="002107CD" w:rsidP="00E40295">
      <w:pPr>
        <w:pStyle w:val="Paragraphedeliste"/>
        <w:ind w:left="1080"/>
        <w:rPr>
          <w:rFonts w:ascii="Arial" w:hAnsi="Arial" w:cs="Arial"/>
          <w:color w:val="auto"/>
        </w:rPr>
      </w:pPr>
    </w:p>
    <w:p w14:paraId="633AC476" w14:textId="77777777" w:rsidR="002107CD" w:rsidRDefault="002107CD" w:rsidP="00E40295">
      <w:pPr>
        <w:pStyle w:val="Paragraphedeliste"/>
        <w:ind w:left="1080"/>
        <w:rPr>
          <w:rFonts w:ascii="Arial" w:hAnsi="Arial" w:cs="Arial"/>
          <w:color w:val="auto"/>
        </w:rPr>
      </w:pPr>
    </w:p>
    <w:p w14:paraId="05DF9693" w14:textId="77777777" w:rsidR="002107CD" w:rsidRDefault="002107CD" w:rsidP="00E40295">
      <w:pPr>
        <w:pStyle w:val="Paragraphedeliste"/>
        <w:ind w:left="1080"/>
        <w:rPr>
          <w:rFonts w:ascii="Arial" w:hAnsi="Arial" w:cs="Arial"/>
          <w:color w:val="auto"/>
        </w:rPr>
      </w:pPr>
    </w:p>
    <w:p w14:paraId="3864EDE2" w14:textId="1A1A59EE" w:rsidR="002107CD" w:rsidRDefault="00A82828" w:rsidP="00E40295">
      <w:pPr>
        <w:pStyle w:val="Paragraphedeliste"/>
        <w:ind w:left="1080"/>
        <w:rPr>
          <w:rFonts w:ascii="Arial" w:hAnsi="Arial" w:cs="Arial"/>
          <w:color w:val="auto"/>
        </w:rPr>
      </w:pPr>
      <w:r>
        <w:rPr>
          <w:rFonts w:ascii="Arial" w:hAnsi="Arial" w:cs="Arial"/>
          <w:noProof/>
          <w:color w:val="auto"/>
        </w:rPr>
        <w:lastRenderedPageBreak/>
        <w:drawing>
          <wp:anchor distT="0" distB="0" distL="114300" distR="114300" simplePos="0" relativeHeight="251726848" behindDoc="0" locked="0" layoutInCell="1" allowOverlap="1" wp14:anchorId="657B073C" wp14:editId="42AF1040">
            <wp:simplePos x="0" y="0"/>
            <wp:positionH relativeFrom="column">
              <wp:posOffset>352425</wp:posOffset>
            </wp:positionH>
            <wp:positionV relativeFrom="paragraph">
              <wp:posOffset>39370</wp:posOffset>
            </wp:positionV>
            <wp:extent cx="4057650" cy="3048635"/>
            <wp:effectExtent l="0" t="0" r="0" b="0"/>
            <wp:wrapSquare wrapText="bothSides"/>
            <wp:docPr id="487167821" name="Image 6"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7821" name="Image 6" descr="Une image contenant texte, capture d’écran, logiciel, Page web"/>
                    <pic:cNvPicPr/>
                  </pic:nvPicPr>
                  <pic:blipFill>
                    <a:blip r:embed="rId27">
                      <a:extLst>
                        <a:ext uri="{28A0092B-C50C-407E-A947-70E740481C1C}">
                          <a14:useLocalDpi xmlns:a14="http://schemas.microsoft.com/office/drawing/2010/main" val="0"/>
                        </a:ext>
                      </a:extLst>
                    </a:blip>
                    <a:stretch>
                      <a:fillRect/>
                    </a:stretch>
                  </pic:blipFill>
                  <pic:spPr>
                    <a:xfrm>
                      <a:off x="0" y="0"/>
                      <a:ext cx="4057650" cy="3048635"/>
                    </a:xfrm>
                    <a:prstGeom prst="rect">
                      <a:avLst/>
                    </a:prstGeom>
                  </pic:spPr>
                </pic:pic>
              </a:graphicData>
            </a:graphic>
            <wp14:sizeRelH relativeFrom="margin">
              <wp14:pctWidth>0</wp14:pctWidth>
            </wp14:sizeRelH>
            <wp14:sizeRelV relativeFrom="margin">
              <wp14:pctHeight>0</wp14:pctHeight>
            </wp14:sizeRelV>
          </wp:anchor>
        </w:drawing>
      </w:r>
    </w:p>
    <w:p w14:paraId="06374E7D" w14:textId="355F0A49" w:rsidR="002107CD" w:rsidRDefault="002107CD" w:rsidP="00E40295">
      <w:pPr>
        <w:pStyle w:val="Paragraphedeliste"/>
        <w:ind w:left="1080"/>
        <w:rPr>
          <w:rFonts w:ascii="Arial" w:hAnsi="Arial" w:cs="Arial"/>
          <w:color w:val="auto"/>
        </w:rPr>
      </w:pPr>
    </w:p>
    <w:p w14:paraId="0601A062" w14:textId="77777777" w:rsidR="002107CD" w:rsidRDefault="002107CD" w:rsidP="00E40295">
      <w:pPr>
        <w:pStyle w:val="Paragraphedeliste"/>
        <w:ind w:left="1080"/>
        <w:rPr>
          <w:rFonts w:ascii="Arial" w:hAnsi="Arial" w:cs="Arial"/>
          <w:color w:val="auto"/>
        </w:rPr>
      </w:pPr>
    </w:p>
    <w:p w14:paraId="51C78928" w14:textId="2C206C32" w:rsidR="002107CD" w:rsidRDefault="00A82828" w:rsidP="00A82828">
      <w:pPr>
        <w:pStyle w:val="Paragraphedeliste"/>
        <w:numPr>
          <w:ilvl w:val="0"/>
          <w:numId w:val="9"/>
        </w:numPr>
        <w:rPr>
          <w:rFonts w:ascii="Arial" w:hAnsi="Arial" w:cs="Arial"/>
          <w:color w:val="auto"/>
        </w:rPr>
      </w:pPr>
      <w:r>
        <w:rPr>
          <w:rFonts w:ascii="Arial" w:hAnsi="Arial" w:cs="Arial"/>
          <w:color w:val="auto"/>
        </w:rPr>
        <w:t xml:space="preserve">Aller </w:t>
      </w:r>
      <w:r w:rsidR="00FF7ACE">
        <w:rPr>
          <w:rFonts w:ascii="Arial" w:hAnsi="Arial" w:cs="Arial"/>
          <w:color w:val="auto"/>
        </w:rPr>
        <w:t>dans vue d’ensemble du déploiement et cliquez sur licence ensuite sélectionner le serveur broker</w:t>
      </w:r>
    </w:p>
    <w:p w14:paraId="7C3FFB3F" w14:textId="77777777" w:rsidR="002107CD" w:rsidRDefault="002107CD" w:rsidP="00E40295">
      <w:pPr>
        <w:pStyle w:val="Paragraphedeliste"/>
        <w:ind w:left="1080"/>
        <w:rPr>
          <w:rFonts w:ascii="Arial" w:hAnsi="Arial" w:cs="Arial"/>
          <w:color w:val="auto"/>
        </w:rPr>
      </w:pPr>
    </w:p>
    <w:p w14:paraId="5551F212" w14:textId="3DE0F6AC" w:rsidR="002107CD" w:rsidRDefault="002107CD" w:rsidP="00E40295">
      <w:pPr>
        <w:pStyle w:val="Paragraphedeliste"/>
        <w:ind w:left="1080"/>
        <w:rPr>
          <w:rFonts w:ascii="Arial" w:hAnsi="Arial" w:cs="Arial"/>
          <w:color w:val="auto"/>
        </w:rPr>
      </w:pPr>
    </w:p>
    <w:p w14:paraId="4839E80B" w14:textId="24AF220C" w:rsidR="002107CD" w:rsidRDefault="002107CD" w:rsidP="00E40295">
      <w:pPr>
        <w:pStyle w:val="Paragraphedeliste"/>
        <w:ind w:left="1080"/>
        <w:rPr>
          <w:rFonts w:ascii="Arial" w:hAnsi="Arial" w:cs="Arial"/>
          <w:color w:val="auto"/>
        </w:rPr>
      </w:pPr>
    </w:p>
    <w:p w14:paraId="217DABC6" w14:textId="43923259" w:rsidR="002107CD" w:rsidRDefault="002107CD" w:rsidP="00E40295">
      <w:pPr>
        <w:pStyle w:val="Paragraphedeliste"/>
        <w:ind w:left="1080"/>
        <w:rPr>
          <w:rFonts w:ascii="Arial" w:hAnsi="Arial" w:cs="Arial"/>
          <w:color w:val="auto"/>
        </w:rPr>
      </w:pPr>
    </w:p>
    <w:p w14:paraId="6DAD149F" w14:textId="0F734788" w:rsidR="002107CD" w:rsidRDefault="002107CD" w:rsidP="00E40295">
      <w:pPr>
        <w:pStyle w:val="Paragraphedeliste"/>
        <w:ind w:left="1080"/>
        <w:rPr>
          <w:rFonts w:ascii="Arial" w:hAnsi="Arial" w:cs="Arial"/>
          <w:color w:val="auto"/>
        </w:rPr>
      </w:pPr>
    </w:p>
    <w:p w14:paraId="3BE9DA61" w14:textId="35BF9B00" w:rsidR="002107CD" w:rsidRDefault="002107CD" w:rsidP="00E40295">
      <w:pPr>
        <w:pStyle w:val="Paragraphedeliste"/>
        <w:ind w:left="1080"/>
        <w:rPr>
          <w:rFonts w:ascii="Arial" w:hAnsi="Arial" w:cs="Arial"/>
          <w:color w:val="auto"/>
        </w:rPr>
      </w:pPr>
    </w:p>
    <w:p w14:paraId="5B1D939E" w14:textId="09DCC36D" w:rsidR="002107CD" w:rsidRDefault="002107CD" w:rsidP="00E40295">
      <w:pPr>
        <w:pStyle w:val="Paragraphedeliste"/>
        <w:ind w:left="1080"/>
        <w:rPr>
          <w:rFonts w:ascii="Arial" w:hAnsi="Arial" w:cs="Arial"/>
          <w:color w:val="auto"/>
        </w:rPr>
      </w:pPr>
    </w:p>
    <w:p w14:paraId="725AB25A" w14:textId="2C1547F8" w:rsidR="002107CD" w:rsidRDefault="002107CD" w:rsidP="00E40295">
      <w:pPr>
        <w:pStyle w:val="Paragraphedeliste"/>
        <w:ind w:left="1080"/>
        <w:rPr>
          <w:rFonts w:ascii="Arial" w:hAnsi="Arial" w:cs="Arial"/>
          <w:color w:val="auto"/>
        </w:rPr>
      </w:pPr>
    </w:p>
    <w:p w14:paraId="6DD642E2" w14:textId="46B7ED56" w:rsidR="002107CD" w:rsidRDefault="002107CD" w:rsidP="00E40295">
      <w:pPr>
        <w:pStyle w:val="Paragraphedeliste"/>
        <w:ind w:left="1080"/>
        <w:rPr>
          <w:rFonts w:ascii="Arial" w:hAnsi="Arial" w:cs="Arial"/>
          <w:color w:val="auto"/>
        </w:rPr>
      </w:pPr>
    </w:p>
    <w:p w14:paraId="19859FFB" w14:textId="77777777" w:rsidR="002107CD" w:rsidRDefault="002107CD" w:rsidP="00E40295">
      <w:pPr>
        <w:pStyle w:val="Paragraphedeliste"/>
        <w:ind w:left="1080"/>
        <w:rPr>
          <w:rFonts w:ascii="Arial" w:hAnsi="Arial" w:cs="Arial"/>
          <w:color w:val="auto"/>
        </w:rPr>
      </w:pPr>
    </w:p>
    <w:p w14:paraId="46AB1FC8" w14:textId="26436119" w:rsidR="002107CD" w:rsidRDefault="002107CD" w:rsidP="00E40295">
      <w:pPr>
        <w:pStyle w:val="Paragraphedeliste"/>
        <w:ind w:left="1080"/>
        <w:rPr>
          <w:rFonts w:ascii="Arial" w:hAnsi="Arial" w:cs="Arial"/>
          <w:color w:val="auto"/>
        </w:rPr>
      </w:pPr>
    </w:p>
    <w:p w14:paraId="46D9692A" w14:textId="77777777" w:rsidR="002107CD" w:rsidRDefault="002107CD" w:rsidP="00E40295">
      <w:pPr>
        <w:pStyle w:val="Paragraphedeliste"/>
        <w:ind w:left="1080"/>
        <w:rPr>
          <w:rFonts w:ascii="Arial" w:hAnsi="Arial" w:cs="Arial"/>
          <w:color w:val="auto"/>
        </w:rPr>
      </w:pPr>
    </w:p>
    <w:p w14:paraId="423A1893" w14:textId="2E19BB00" w:rsidR="002107CD" w:rsidRDefault="002107CD" w:rsidP="00E40295">
      <w:pPr>
        <w:pStyle w:val="Paragraphedeliste"/>
        <w:ind w:left="1080"/>
        <w:rPr>
          <w:rFonts w:ascii="Arial" w:hAnsi="Arial" w:cs="Arial"/>
          <w:color w:val="auto"/>
        </w:rPr>
      </w:pPr>
    </w:p>
    <w:p w14:paraId="6E771CF6" w14:textId="42DA7CAC" w:rsidR="002107CD" w:rsidRDefault="002107CD" w:rsidP="00E40295">
      <w:pPr>
        <w:pStyle w:val="Paragraphedeliste"/>
        <w:ind w:left="1080"/>
        <w:rPr>
          <w:rFonts w:ascii="Arial" w:hAnsi="Arial" w:cs="Arial"/>
          <w:color w:val="auto"/>
        </w:rPr>
      </w:pPr>
    </w:p>
    <w:p w14:paraId="70E32782" w14:textId="77777777" w:rsidR="002107CD" w:rsidRDefault="002107CD" w:rsidP="00E40295">
      <w:pPr>
        <w:pStyle w:val="Paragraphedeliste"/>
        <w:ind w:left="1080"/>
        <w:rPr>
          <w:rFonts w:ascii="Arial" w:hAnsi="Arial" w:cs="Arial"/>
          <w:color w:val="auto"/>
        </w:rPr>
      </w:pPr>
    </w:p>
    <w:p w14:paraId="339366D9" w14:textId="4204DBAB" w:rsidR="002107CD" w:rsidRDefault="002107CD" w:rsidP="00E40295">
      <w:pPr>
        <w:pStyle w:val="Paragraphedeliste"/>
        <w:ind w:left="1080"/>
        <w:rPr>
          <w:rFonts w:ascii="Arial" w:hAnsi="Arial" w:cs="Arial"/>
          <w:color w:val="auto"/>
        </w:rPr>
      </w:pPr>
    </w:p>
    <w:p w14:paraId="2253EC03" w14:textId="77777777" w:rsidR="002107CD" w:rsidRDefault="002107CD" w:rsidP="00E40295">
      <w:pPr>
        <w:pStyle w:val="Paragraphedeliste"/>
        <w:ind w:left="1080"/>
        <w:rPr>
          <w:rFonts w:ascii="Arial" w:hAnsi="Arial" w:cs="Arial"/>
          <w:color w:val="auto"/>
        </w:rPr>
      </w:pPr>
    </w:p>
    <w:p w14:paraId="60F277BB" w14:textId="4F470A02" w:rsidR="002107CD" w:rsidRDefault="002107CD" w:rsidP="00E40295">
      <w:pPr>
        <w:pStyle w:val="Paragraphedeliste"/>
        <w:ind w:left="1080"/>
        <w:rPr>
          <w:rFonts w:ascii="Arial" w:hAnsi="Arial" w:cs="Arial"/>
          <w:color w:val="auto"/>
        </w:rPr>
      </w:pPr>
    </w:p>
    <w:p w14:paraId="783A5757" w14:textId="54D9B795" w:rsidR="002107CD" w:rsidRDefault="002107CD" w:rsidP="00E40295">
      <w:pPr>
        <w:pStyle w:val="Paragraphedeliste"/>
        <w:ind w:left="1080"/>
        <w:rPr>
          <w:rFonts w:ascii="Arial" w:hAnsi="Arial" w:cs="Arial"/>
          <w:color w:val="auto"/>
        </w:rPr>
      </w:pPr>
    </w:p>
    <w:p w14:paraId="72105DF1" w14:textId="37070EB5" w:rsidR="002107CD" w:rsidRDefault="00FF7ACE" w:rsidP="00FF7ACE">
      <w:pPr>
        <w:pStyle w:val="Paragraphedeliste"/>
        <w:ind w:left="1080"/>
        <w:rPr>
          <w:rFonts w:ascii="Arial" w:hAnsi="Arial" w:cs="Arial"/>
          <w:color w:val="auto"/>
        </w:rPr>
      </w:pPr>
      <w:r>
        <w:rPr>
          <w:rFonts w:ascii="Arial" w:hAnsi="Arial" w:cs="Arial"/>
          <w:noProof/>
          <w:color w:val="auto"/>
        </w:rPr>
        <w:drawing>
          <wp:anchor distT="0" distB="0" distL="114300" distR="114300" simplePos="0" relativeHeight="251727872" behindDoc="1" locked="0" layoutInCell="1" allowOverlap="1" wp14:anchorId="6E7F0CBB" wp14:editId="29EB8296">
            <wp:simplePos x="0" y="0"/>
            <wp:positionH relativeFrom="column">
              <wp:posOffset>142875</wp:posOffset>
            </wp:positionH>
            <wp:positionV relativeFrom="paragraph">
              <wp:posOffset>163830</wp:posOffset>
            </wp:positionV>
            <wp:extent cx="4810125" cy="3350895"/>
            <wp:effectExtent l="0" t="0" r="9525" b="1905"/>
            <wp:wrapTight wrapText="bothSides">
              <wp:wrapPolygon edited="0">
                <wp:start x="0" y="0"/>
                <wp:lineTo x="0" y="21489"/>
                <wp:lineTo x="21557" y="21489"/>
                <wp:lineTo x="21557" y="0"/>
                <wp:lineTo x="0" y="0"/>
              </wp:wrapPolygon>
            </wp:wrapTight>
            <wp:docPr id="1881115511" name="Image 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15511" name="Image 7" descr="Une image contenant texte, capture d’écran, logiciel, Page web&#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810125" cy="3350895"/>
                    </a:xfrm>
                    <a:prstGeom prst="rect">
                      <a:avLst/>
                    </a:prstGeom>
                  </pic:spPr>
                </pic:pic>
              </a:graphicData>
            </a:graphic>
            <wp14:sizeRelH relativeFrom="margin">
              <wp14:pctWidth>0</wp14:pctWidth>
            </wp14:sizeRelH>
            <wp14:sizeRelV relativeFrom="margin">
              <wp14:pctHeight>0</wp14:pctHeight>
            </wp14:sizeRelV>
          </wp:anchor>
        </w:drawing>
      </w:r>
    </w:p>
    <w:p w14:paraId="41098837" w14:textId="77777777" w:rsidR="00FF7ACE" w:rsidRDefault="00FF7ACE" w:rsidP="00FF7ACE">
      <w:pPr>
        <w:pStyle w:val="Paragraphedeliste"/>
        <w:ind w:left="1080"/>
        <w:rPr>
          <w:rFonts w:ascii="Arial" w:hAnsi="Arial" w:cs="Arial"/>
          <w:color w:val="auto"/>
        </w:rPr>
      </w:pPr>
    </w:p>
    <w:p w14:paraId="2257AD2A" w14:textId="77777777" w:rsidR="00FF7ACE" w:rsidRPr="00FF7ACE" w:rsidRDefault="00FF7ACE" w:rsidP="00FF7ACE">
      <w:pPr>
        <w:pStyle w:val="Paragraphedeliste"/>
        <w:ind w:left="1080"/>
        <w:rPr>
          <w:rFonts w:ascii="Arial" w:hAnsi="Arial" w:cs="Arial"/>
          <w:color w:val="auto"/>
        </w:rPr>
      </w:pPr>
    </w:p>
    <w:p w14:paraId="498C9806" w14:textId="108CABFC" w:rsidR="002107CD" w:rsidRDefault="00FF7ACE" w:rsidP="00FF7ACE">
      <w:pPr>
        <w:pStyle w:val="Paragraphedeliste"/>
        <w:numPr>
          <w:ilvl w:val="0"/>
          <w:numId w:val="9"/>
        </w:numPr>
        <w:rPr>
          <w:rFonts w:ascii="Arial" w:hAnsi="Arial" w:cs="Arial"/>
          <w:color w:val="auto"/>
        </w:rPr>
      </w:pPr>
      <w:r>
        <w:rPr>
          <w:rFonts w:ascii="Arial" w:hAnsi="Arial" w:cs="Arial"/>
          <w:color w:val="auto"/>
        </w:rPr>
        <w:t>Attendre la fin du téléchargement</w:t>
      </w:r>
    </w:p>
    <w:p w14:paraId="6DCE61FC" w14:textId="763FAE03" w:rsidR="002107CD" w:rsidRDefault="002107CD" w:rsidP="00E40295">
      <w:pPr>
        <w:pStyle w:val="Paragraphedeliste"/>
        <w:ind w:left="1080"/>
        <w:rPr>
          <w:rFonts w:ascii="Arial" w:hAnsi="Arial" w:cs="Arial"/>
          <w:color w:val="auto"/>
        </w:rPr>
      </w:pPr>
    </w:p>
    <w:p w14:paraId="77CF2788" w14:textId="77777777" w:rsidR="002107CD" w:rsidRDefault="002107CD" w:rsidP="00E40295">
      <w:pPr>
        <w:pStyle w:val="Paragraphedeliste"/>
        <w:ind w:left="1080"/>
        <w:rPr>
          <w:rFonts w:ascii="Arial" w:hAnsi="Arial" w:cs="Arial"/>
          <w:color w:val="auto"/>
        </w:rPr>
      </w:pPr>
    </w:p>
    <w:p w14:paraId="022CD040" w14:textId="2B10C5B9" w:rsidR="002107CD" w:rsidRDefault="002107CD" w:rsidP="00E40295">
      <w:pPr>
        <w:pStyle w:val="Paragraphedeliste"/>
        <w:ind w:left="1080"/>
        <w:rPr>
          <w:rFonts w:ascii="Arial" w:hAnsi="Arial" w:cs="Arial"/>
          <w:color w:val="auto"/>
        </w:rPr>
      </w:pPr>
    </w:p>
    <w:p w14:paraId="3E38E982" w14:textId="77777777" w:rsidR="002107CD" w:rsidRDefault="002107CD" w:rsidP="00E40295">
      <w:pPr>
        <w:pStyle w:val="Paragraphedeliste"/>
        <w:ind w:left="1080"/>
        <w:rPr>
          <w:rFonts w:ascii="Arial" w:hAnsi="Arial" w:cs="Arial"/>
          <w:color w:val="auto"/>
        </w:rPr>
      </w:pPr>
    </w:p>
    <w:p w14:paraId="795645DE" w14:textId="77777777" w:rsidR="002107CD" w:rsidRDefault="002107CD" w:rsidP="00E40295">
      <w:pPr>
        <w:pStyle w:val="Paragraphedeliste"/>
        <w:ind w:left="1080"/>
        <w:rPr>
          <w:rFonts w:ascii="Arial" w:hAnsi="Arial" w:cs="Arial"/>
          <w:color w:val="auto"/>
        </w:rPr>
      </w:pPr>
    </w:p>
    <w:p w14:paraId="45EA4A2C" w14:textId="77777777" w:rsidR="002107CD" w:rsidRDefault="002107CD" w:rsidP="00E40295">
      <w:pPr>
        <w:pStyle w:val="Paragraphedeliste"/>
        <w:ind w:left="1080"/>
        <w:rPr>
          <w:rFonts w:ascii="Arial" w:hAnsi="Arial" w:cs="Arial"/>
          <w:color w:val="auto"/>
        </w:rPr>
      </w:pPr>
    </w:p>
    <w:p w14:paraId="67145D45" w14:textId="77777777" w:rsidR="002107CD" w:rsidRDefault="002107CD" w:rsidP="00E40295">
      <w:pPr>
        <w:pStyle w:val="Paragraphedeliste"/>
        <w:ind w:left="1080"/>
        <w:rPr>
          <w:rFonts w:ascii="Arial" w:hAnsi="Arial" w:cs="Arial"/>
          <w:color w:val="auto"/>
        </w:rPr>
      </w:pPr>
    </w:p>
    <w:p w14:paraId="43BA4D65" w14:textId="77777777" w:rsidR="002107CD" w:rsidRDefault="002107CD" w:rsidP="00E40295">
      <w:pPr>
        <w:pStyle w:val="Paragraphedeliste"/>
        <w:ind w:left="1080"/>
        <w:rPr>
          <w:rFonts w:ascii="Arial" w:hAnsi="Arial" w:cs="Arial"/>
          <w:color w:val="auto"/>
        </w:rPr>
      </w:pPr>
    </w:p>
    <w:p w14:paraId="45FE7DA6" w14:textId="77777777" w:rsidR="002107CD" w:rsidRDefault="002107CD" w:rsidP="00E40295">
      <w:pPr>
        <w:pStyle w:val="Paragraphedeliste"/>
        <w:ind w:left="1080"/>
        <w:rPr>
          <w:rFonts w:ascii="Arial" w:hAnsi="Arial" w:cs="Arial"/>
          <w:color w:val="auto"/>
        </w:rPr>
      </w:pPr>
    </w:p>
    <w:p w14:paraId="2B201841" w14:textId="77777777" w:rsidR="002107CD" w:rsidRDefault="002107CD" w:rsidP="00E40295">
      <w:pPr>
        <w:pStyle w:val="Paragraphedeliste"/>
        <w:ind w:left="1080"/>
        <w:rPr>
          <w:rFonts w:ascii="Arial" w:hAnsi="Arial" w:cs="Arial"/>
          <w:color w:val="auto"/>
        </w:rPr>
      </w:pPr>
    </w:p>
    <w:p w14:paraId="3F5ACCD6" w14:textId="77777777" w:rsidR="002107CD" w:rsidRDefault="002107CD" w:rsidP="00E40295">
      <w:pPr>
        <w:pStyle w:val="Paragraphedeliste"/>
        <w:ind w:left="1080"/>
        <w:rPr>
          <w:rFonts w:ascii="Arial" w:hAnsi="Arial" w:cs="Arial"/>
          <w:color w:val="auto"/>
        </w:rPr>
      </w:pPr>
    </w:p>
    <w:p w14:paraId="1DC44D41" w14:textId="77777777" w:rsidR="002107CD" w:rsidRDefault="002107CD" w:rsidP="00E40295">
      <w:pPr>
        <w:pStyle w:val="Paragraphedeliste"/>
        <w:ind w:left="1080"/>
        <w:rPr>
          <w:rFonts w:ascii="Arial" w:hAnsi="Arial" w:cs="Arial"/>
          <w:color w:val="auto"/>
        </w:rPr>
      </w:pPr>
    </w:p>
    <w:p w14:paraId="0988DCE8" w14:textId="77777777" w:rsidR="002107CD" w:rsidRDefault="002107CD" w:rsidP="00E40295">
      <w:pPr>
        <w:pStyle w:val="Paragraphedeliste"/>
        <w:ind w:left="1080"/>
        <w:rPr>
          <w:rFonts w:ascii="Arial" w:hAnsi="Arial" w:cs="Arial"/>
          <w:color w:val="auto"/>
        </w:rPr>
      </w:pPr>
    </w:p>
    <w:p w14:paraId="30F5E688" w14:textId="77777777" w:rsidR="002107CD" w:rsidRDefault="002107CD" w:rsidP="00E40295">
      <w:pPr>
        <w:pStyle w:val="Paragraphedeliste"/>
        <w:ind w:left="1080"/>
        <w:rPr>
          <w:rFonts w:ascii="Arial" w:hAnsi="Arial" w:cs="Arial"/>
          <w:color w:val="auto"/>
        </w:rPr>
      </w:pPr>
    </w:p>
    <w:p w14:paraId="77942C8B" w14:textId="77777777" w:rsidR="002107CD" w:rsidRDefault="002107CD" w:rsidP="00E40295">
      <w:pPr>
        <w:pStyle w:val="Paragraphedeliste"/>
        <w:ind w:left="1080"/>
        <w:rPr>
          <w:rFonts w:ascii="Arial" w:hAnsi="Arial" w:cs="Arial"/>
          <w:color w:val="auto"/>
        </w:rPr>
      </w:pPr>
    </w:p>
    <w:p w14:paraId="1612C7EB" w14:textId="77777777" w:rsidR="002107CD" w:rsidRDefault="002107CD" w:rsidP="00E40295">
      <w:pPr>
        <w:pStyle w:val="Paragraphedeliste"/>
        <w:ind w:left="1080"/>
        <w:rPr>
          <w:rFonts w:ascii="Arial" w:hAnsi="Arial" w:cs="Arial"/>
          <w:color w:val="auto"/>
        </w:rPr>
      </w:pPr>
    </w:p>
    <w:p w14:paraId="435F32FA" w14:textId="77777777" w:rsidR="002107CD" w:rsidRDefault="002107CD" w:rsidP="00E40295">
      <w:pPr>
        <w:pStyle w:val="Paragraphedeliste"/>
        <w:ind w:left="1080"/>
        <w:rPr>
          <w:rFonts w:ascii="Arial" w:hAnsi="Arial" w:cs="Arial"/>
          <w:color w:val="auto"/>
        </w:rPr>
      </w:pPr>
    </w:p>
    <w:p w14:paraId="7145C7EF" w14:textId="77777777" w:rsidR="002107CD" w:rsidRDefault="002107CD" w:rsidP="00E40295">
      <w:pPr>
        <w:pStyle w:val="Paragraphedeliste"/>
        <w:ind w:left="1080"/>
        <w:rPr>
          <w:rFonts w:ascii="Arial" w:hAnsi="Arial" w:cs="Arial"/>
          <w:color w:val="auto"/>
        </w:rPr>
      </w:pPr>
    </w:p>
    <w:p w14:paraId="242E50C7" w14:textId="77777777" w:rsidR="002107CD" w:rsidRDefault="002107CD" w:rsidP="00E40295">
      <w:pPr>
        <w:pStyle w:val="Paragraphedeliste"/>
        <w:ind w:left="1080"/>
        <w:rPr>
          <w:rFonts w:ascii="Arial" w:hAnsi="Arial" w:cs="Arial"/>
          <w:color w:val="auto"/>
        </w:rPr>
      </w:pPr>
    </w:p>
    <w:p w14:paraId="1440074D" w14:textId="77777777" w:rsidR="002107CD" w:rsidRDefault="002107CD" w:rsidP="00E40295">
      <w:pPr>
        <w:pStyle w:val="Paragraphedeliste"/>
        <w:ind w:left="1080"/>
        <w:rPr>
          <w:rFonts w:ascii="Arial" w:hAnsi="Arial" w:cs="Arial"/>
          <w:color w:val="auto"/>
        </w:rPr>
      </w:pPr>
    </w:p>
    <w:p w14:paraId="6FEF1B02" w14:textId="209B675C" w:rsidR="002107CD" w:rsidRDefault="00FF7ACE" w:rsidP="00E40295">
      <w:pPr>
        <w:pStyle w:val="Paragraphedeliste"/>
        <w:ind w:left="1080"/>
        <w:rPr>
          <w:rFonts w:ascii="Arial" w:hAnsi="Arial" w:cs="Arial"/>
          <w:color w:val="auto"/>
        </w:rPr>
      </w:pPr>
      <w:r>
        <w:rPr>
          <w:rFonts w:ascii="Arial" w:hAnsi="Arial" w:cs="Arial"/>
          <w:noProof/>
          <w:color w:val="auto"/>
        </w:rPr>
        <w:drawing>
          <wp:anchor distT="0" distB="0" distL="114300" distR="114300" simplePos="0" relativeHeight="251728896" behindDoc="1" locked="0" layoutInCell="1" allowOverlap="1" wp14:anchorId="1A5BD9CE" wp14:editId="7B3F213D">
            <wp:simplePos x="0" y="0"/>
            <wp:positionH relativeFrom="margin">
              <wp:align>left</wp:align>
            </wp:positionH>
            <wp:positionV relativeFrom="paragraph">
              <wp:posOffset>8890</wp:posOffset>
            </wp:positionV>
            <wp:extent cx="4743450" cy="3172460"/>
            <wp:effectExtent l="0" t="0" r="0" b="8890"/>
            <wp:wrapTight wrapText="bothSides">
              <wp:wrapPolygon edited="0">
                <wp:start x="0" y="0"/>
                <wp:lineTo x="0" y="21531"/>
                <wp:lineTo x="21513" y="21531"/>
                <wp:lineTo x="21513" y="0"/>
                <wp:lineTo x="0" y="0"/>
              </wp:wrapPolygon>
            </wp:wrapTight>
            <wp:docPr id="932713778" name="Image 8" descr="Une image contenant texte, capture d’écran, logiciel,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3778" name="Image 8" descr="Une image contenant texte, capture d’écran, logiciel, affichage"/>
                    <pic:cNvPicPr/>
                  </pic:nvPicPr>
                  <pic:blipFill>
                    <a:blip r:embed="rId29">
                      <a:extLst>
                        <a:ext uri="{28A0092B-C50C-407E-A947-70E740481C1C}">
                          <a14:useLocalDpi xmlns:a14="http://schemas.microsoft.com/office/drawing/2010/main" val="0"/>
                        </a:ext>
                      </a:extLst>
                    </a:blip>
                    <a:stretch>
                      <a:fillRect/>
                    </a:stretch>
                  </pic:blipFill>
                  <pic:spPr>
                    <a:xfrm>
                      <a:off x="0" y="0"/>
                      <a:ext cx="4743450" cy="3172460"/>
                    </a:xfrm>
                    <a:prstGeom prst="rect">
                      <a:avLst/>
                    </a:prstGeom>
                  </pic:spPr>
                </pic:pic>
              </a:graphicData>
            </a:graphic>
            <wp14:sizeRelH relativeFrom="margin">
              <wp14:pctWidth>0</wp14:pctWidth>
            </wp14:sizeRelH>
            <wp14:sizeRelV relativeFrom="margin">
              <wp14:pctHeight>0</wp14:pctHeight>
            </wp14:sizeRelV>
          </wp:anchor>
        </w:drawing>
      </w:r>
    </w:p>
    <w:p w14:paraId="74B96512" w14:textId="77777777" w:rsidR="002107CD" w:rsidRDefault="002107CD" w:rsidP="00E40295">
      <w:pPr>
        <w:pStyle w:val="Paragraphedeliste"/>
        <w:ind w:left="1080"/>
        <w:rPr>
          <w:rFonts w:ascii="Arial" w:hAnsi="Arial" w:cs="Arial"/>
          <w:color w:val="auto"/>
        </w:rPr>
      </w:pPr>
    </w:p>
    <w:p w14:paraId="226D78BD" w14:textId="23304A9A" w:rsidR="002107CD" w:rsidRDefault="00FF7ACE" w:rsidP="00FF7ACE">
      <w:pPr>
        <w:pStyle w:val="Paragraphedeliste"/>
        <w:numPr>
          <w:ilvl w:val="0"/>
          <w:numId w:val="9"/>
        </w:numPr>
        <w:rPr>
          <w:rFonts w:ascii="Arial" w:hAnsi="Arial" w:cs="Arial"/>
          <w:color w:val="auto"/>
        </w:rPr>
      </w:pPr>
      <w:r>
        <w:rPr>
          <w:rFonts w:ascii="Arial" w:hAnsi="Arial" w:cs="Arial"/>
          <w:color w:val="auto"/>
        </w:rPr>
        <w:t>Aller dans utilisateurs et ordinateurs active directory et créer une nouvelle unité d’organisation, ensuite mettez dedans les serveurs RDS.</w:t>
      </w:r>
    </w:p>
    <w:p w14:paraId="7381FE33" w14:textId="77777777" w:rsidR="002107CD" w:rsidRDefault="002107CD" w:rsidP="00E40295">
      <w:pPr>
        <w:pStyle w:val="Paragraphedeliste"/>
        <w:ind w:left="1080"/>
        <w:rPr>
          <w:rFonts w:ascii="Arial" w:hAnsi="Arial" w:cs="Arial"/>
          <w:color w:val="auto"/>
        </w:rPr>
      </w:pPr>
    </w:p>
    <w:p w14:paraId="2D044034" w14:textId="68380100" w:rsidR="002107CD" w:rsidRDefault="002107CD" w:rsidP="00E40295">
      <w:pPr>
        <w:pStyle w:val="Paragraphedeliste"/>
        <w:ind w:left="1080"/>
        <w:rPr>
          <w:rFonts w:ascii="Arial" w:hAnsi="Arial" w:cs="Arial"/>
          <w:color w:val="auto"/>
        </w:rPr>
      </w:pPr>
    </w:p>
    <w:p w14:paraId="3A85EEE9" w14:textId="39D0F6DE" w:rsidR="002107CD" w:rsidRDefault="002107CD" w:rsidP="00E40295">
      <w:pPr>
        <w:pStyle w:val="Paragraphedeliste"/>
        <w:ind w:left="1080"/>
        <w:rPr>
          <w:rFonts w:ascii="Arial" w:hAnsi="Arial" w:cs="Arial"/>
          <w:color w:val="auto"/>
        </w:rPr>
      </w:pPr>
    </w:p>
    <w:p w14:paraId="7A3E43E5" w14:textId="07DC08AD" w:rsidR="002107CD" w:rsidRDefault="002107CD" w:rsidP="00E40295">
      <w:pPr>
        <w:pStyle w:val="Paragraphedeliste"/>
        <w:ind w:left="1080"/>
        <w:rPr>
          <w:rFonts w:ascii="Arial" w:hAnsi="Arial" w:cs="Arial"/>
          <w:color w:val="auto"/>
        </w:rPr>
      </w:pPr>
    </w:p>
    <w:p w14:paraId="6EE8B0D1" w14:textId="42943EA3" w:rsidR="002107CD" w:rsidRDefault="002107CD" w:rsidP="00E40295">
      <w:pPr>
        <w:pStyle w:val="Paragraphedeliste"/>
        <w:ind w:left="1080"/>
        <w:rPr>
          <w:rFonts w:ascii="Arial" w:hAnsi="Arial" w:cs="Arial"/>
          <w:color w:val="auto"/>
        </w:rPr>
      </w:pPr>
    </w:p>
    <w:p w14:paraId="387911AC" w14:textId="02B8A4C5" w:rsidR="002107CD" w:rsidRDefault="002107CD" w:rsidP="00E40295">
      <w:pPr>
        <w:pStyle w:val="Paragraphedeliste"/>
        <w:ind w:left="1080"/>
        <w:rPr>
          <w:rFonts w:ascii="Arial" w:hAnsi="Arial" w:cs="Arial"/>
          <w:color w:val="auto"/>
        </w:rPr>
      </w:pPr>
    </w:p>
    <w:p w14:paraId="18356097" w14:textId="77777777" w:rsidR="002107CD" w:rsidRDefault="002107CD" w:rsidP="00E40295">
      <w:pPr>
        <w:pStyle w:val="Paragraphedeliste"/>
        <w:ind w:left="1080"/>
        <w:rPr>
          <w:rFonts w:ascii="Arial" w:hAnsi="Arial" w:cs="Arial"/>
          <w:color w:val="auto"/>
        </w:rPr>
      </w:pPr>
    </w:p>
    <w:p w14:paraId="413A9B04" w14:textId="77777777" w:rsidR="002107CD" w:rsidRDefault="002107CD" w:rsidP="00E40295">
      <w:pPr>
        <w:pStyle w:val="Paragraphedeliste"/>
        <w:ind w:left="1080"/>
        <w:rPr>
          <w:rFonts w:ascii="Arial" w:hAnsi="Arial" w:cs="Arial"/>
          <w:color w:val="auto"/>
        </w:rPr>
      </w:pPr>
    </w:p>
    <w:p w14:paraId="1BB74F5C" w14:textId="77777777" w:rsidR="002107CD" w:rsidRDefault="002107CD" w:rsidP="00E40295">
      <w:pPr>
        <w:pStyle w:val="Paragraphedeliste"/>
        <w:ind w:left="1080"/>
        <w:rPr>
          <w:rFonts w:ascii="Arial" w:hAnsi="Arial" w:cs="Arial"/>
          <w:color w:val="auto"/>
        </w:rPr>
      </w:pPr>
    </w:p>
    <w:p w14:paraId="564E9CC5" w14:textId="77777777" w:rsidR="002107CD" w:rsidRDefault="002107CD" w:rsidP="00E40295">
      <w:pPr>
        <w:pStyle w:val="Paragraphedeliste"/>
        <w:ind w:left="1080"/>
        <w:rPr>
          <w:rFonts w:ascii="Arial" w:hAnsi="Arial" w:cs="Arial"/>
          <w:color w:val="auto"/>
        </w:rPr>
      </w:pPr>
    </w:p>
    <w:p w14:paraId="7403CC03" w14:textId="77777777" w:rsidR="002107CD" w:rsidRDefault="002107CD" w:rsidP="00E40295">
      <w:pPr>
        <w:pStyle w:val="Paragraphedeliste"/>
        <w:ind w:left="1080"/>
        <w:rPr>
          <w:rFonts w:ascii="Arial" w:hAnsi="Arial" w:cs="Arial"/>
          <w:color w:val="auto"/>
        </w:rPr>
      </w:pPr>
    </w:p>
    <w:p w14:paraId="04623C11" w14:textId="77777777" w:rsidR="002107CD" w:rsidRDefault="002107CD" w:rsidP="00E40295">
      <w:pPr>
        <w:pStyle w:val="Paragraphedeliste"/>
        <w:ind w:left="1080"/>
        <w:rPr>
          <w:rFonts w:ascii="Arial" w:hAnsi="Arial" w:cs="Arial"/>
          <w:color w:val="auto"/>
        </w:rPr>
      </w:pPr>
    </w:p>
    <w:p w14:paraId="6E237B16" w14:textId="77777777" w:rsidR="002107CD" w:rsidRDefault="002107CD" w:rsidP="00E40295">
      <w:pPr>
        <w:pStyle w:val="Paragraphedeliste"/>
        <w:ind w:left="1080"/>
        <w:rPr>
          <w:rFonts w:ascii="Arial" w:hAnsi="Arial" w:cs="Arial"/>
          <w:color w:val="auto"/>
        </w:rPr>
      </w:pPr>
    </w:p>
    <w:p w14:paraId="4C8AD7FB" w14:textId="38ED8E7A" w:rsidR="002107CD" w:rsidRDefault="00FF7ACE" w:rsidP="00E40295">
      <w:pPr>
        <w:pStyle w:val="Paragraphedeliste"/>
        <w:ind w:left="1080"/>
        <w:rPr>
          <w:rFonts w:ascii="Arial" w:hAnsi="Arial" w:cs="Arial"/>
          <w:color w:val="auto"/>
        </w:rPr>
      </w:pPr>
      <w:r>
        <w:rPr>
          <w:rFonts w:ascii="Arial" w:hAnsi="Arial" w:cs="Arial"/>
          <w:noProof/>
          <w:color w:val="auto"/>
        </w:rPr>
        <w:drawing>
          <wp:anchor distT="0" distB="0" distL="114300" distR="114300" simplePos="0" relativeHeight="251729920" behindDoc="1" locked="0" layoutInCell="1" allowOverlap="1" wp14:anchorId="642F2C31" wp14:editId="10048C19">
            <wp:simplePos x="0" y="0"/>
            <wp:positionH relativeFrom="column">
              <wp:posOffset>114300</wp:posOffset>
            </wp:positionH>
            <wp:positionV relativeFrom="paragraph">
              <wp:posOffset>144780</wp:posOffset>
            </wp:positionV>
            <wp:extent cx="4202430" cy="2619375"/>
            <wp:effectExtent l="0" t="0" r="7620" b="9525"/>
            <wp:wrapTight wrapText="bothSides">
              <wp:wrapPolygon edited="0">
                <wp:start x="0" y="0"/>
                <wp:lineTo x="0" y="21521"/>
                <wp:lineTo x="21541" y="21521"/>
                <wp:lineTo x="21541" y="0"/>
                <wp:lineTo x="0" y="0"/>
              </wp:wrapPolygon>
            </wp:wrapTight>
            <wp:docPr id="1821510684" name="Image 9"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10684" name="Image 9" descr="Une image contenant texte, capture d’écran, Police, conception"/>
                    <pic:cNvPicPr/>
                  </pic:nvPicPr>
                  <pic:blipFill>
                    <a:blip r:embed="rId30">
                      <a:extLst>
                        <a:ext uri="{28A0092B-C50C-407E-A947-70E740481C1C}">
                          <a14:useLocalDpi xmlns:a14="http://schemas.microsoft.com/office/drawing/2010/main" val="0"/>
                        </a:ext>
                      </a:extLst>
                    </a:blip>
                    <a:stretch>
                      <a:fillRect/>
                    </a:stretch>
                  </pic:blipFill>
                  <pic:spPr>
                    <a:xfrm>
                      <a:off x="0" y="0"/>
                      <a:ext cx="4202430" cy="2619375"/>
                    </a:xfrm>
                    <a:prstGeom prst="rect">
                      <a:avLst/>
                    </a:prstGeom>
                  </pic:spPr>
                </pic:pic>
              </a:graphicData>
            </a:graphic>
            <wp14:sizeRelH relativeFrom="margin">
              <wp14:pctWidth>0</wp14:pctWidth>
            </wp14:sizeRelH>
            <wp14:sizeRelV relativeFrom="margin">
              <wp14:pctHeight>0</wp14:pctHeight>
            </wp14:sizeRelV>
          </wp:anchor>
        </w:drawing>
      </w:r>
    </w:p>
    <w:p w14:paraId="7E7CCE52" w14:textId="1299FF8D" w:rsidR="002107CD" w:rsidRDefault="002107CD" w:rsidP="00E40295">
      <w:pPr>
        <w:pStyle w:val="Paragraphedeliste"/>
        <w:ind w:left="1080"/>
        <w:rPr>
          <w:rFonts w:ascii="Arial" w:hAnsi="Arial" w:cs="Arial"/>
          <w:color w:val="auto"/>
        </w:rPr>
      </w:pPr>
    </w:p>
    <w:p w14:paraId="1FA13285" w14:textId="7CE1D397" w:rsidR="002107CD" w:rsidRDefault="00FF7ACE" w:rsidP="00FF7ACE">
      <w:pPr>
        <w:pStyle w:val="Paragraphedeliste"/>
        <w:numPr>
          <w:ilvl w:val="0"/>
          <w:numId w:val="9"/>
        </w:numPr>
        <w:rPr>
          <w:rFonts w:ascii="Arial" w:hAnsi="Arial" w:cs="Arial"/>
          <w:color w:val="auto"/>
        </w:rPr>
      </w:pPr>
      <w:r>
        <w:rPr>
          <w:rFonts w:ascii="Arial" w:hAnsi="Arial" w:cs="Arial"/>
          <w:color w:val="auto"/>
        </w:rPr>
        <w:t>Allez dans votre pc client et tapez l’url suivante afin d’accéder à l’interface web rds.</w:t>
      </w:r>
    </w:p>
    <w:p w14:paraId="5E51055D" w14:textId="56517F70" w:rsidR="002107CD" w:rsidRDefault="00000000" w:rsidP="00FF7ACE">
      <w:pPr>
        <w:pStyle w:val="Paragraphedeliste"/>
        <w:ind w:left="1080"/>
        <w:rPr>
          <w:rFonts w:ascii="Arial" w:hAnsi="Arial" w:cs="Arial"/>
          <w:color w:val="auto"/>
        </w:rPr>
      </w:pPr>
      <w:hyperlink r:id="rId31" w:history="1">
        <w:r w:rsidR="00FF7ACE" w:rsidRPr="00F14377">
          <w:rPr>
            <w:rStyle w:val="Lienhypertexte"/>
            <w:rFonts w:ascii="Arial" w:hAnsi="Arial" w:cs="Arial"/>
          </w:rPr>
          <w:t>http://broker.assurmer.fr\rdweb</w:t>
        </w:r>
      </w:hyperlink>
    </w:p>
    <w:p w14:paraId="508F1AF4" w14:textId="77777777" w:rsidR="00FF7ACE" w:rsidRDefault="00FF7ACE" w:rsidP="00FF7ACE">
      <w:pPr>
        <w:pStyle w:val="Paragraphedeliste"/>
        <w:ind w:left="1080"/>
        <w:rPr>
          <w:rFonts w:ascii="Arial" w:hAnsi="Arial" w:cs="Arial"/>
          <w:color w:val="auto"/>
        </w:rPr>
      </w:pPr>
    </w:p>
    <w:p w14:paraId="08D8D6AC" w14:textId="77777777" w:rsidR="00FF7ACE" w:rsidRPr="00FF7ACE" w:rsidRDefault="00FF7ACE" w:rsidP="00FF7ACE">
      <w:pPr>
        <w:pStyle w:val="Paragraphedeliste"/>
        <w:ind w:left="1080"/>
        <w:rPr>
          <w:rFonts w:ascii="Arial" w:hAnsi="Arial" w:cs="Arial"/>
          <w:color w:val="auto"/>
        </w:rPr>
      </w:pPr>
    </w:p>
    <w:p w14:paraId="071D9CA3" w14:textId="05D09B9D" w:rsidR="002107CD" w:rsidRDefault="002107CD" w:rsidP="00E40295">
      <w:pPr>
        <w:pStyle w:val="Paragraphedeliste"/>
        <w:ind w:left="1080"/>
        <w:rPr>
          <w:rFonts w:ascii="Arial" w:hAnsi="Arial" w:cs="Arial"/>
          <w:color w:val="auto"/>
        </w:rPr>
      </w:pPr>
      <w:r>
        <w:rPr>
          <w:rFonts w:ascii="Arial" w:hAnsi="Arial" w:cs="Arial"/>
          <w:noProof/>
          <w:color w:val="auto"/>
        </w:rPr>
        <w:lastRenderedPageBreak/>
        <w:drawing>
          <wp:anchor distT="0" distB="0" distL="114300" distR="114300" simplePos="0" relativeHeight="251730944" behindDoc="1" locked="0" layoutInCell="1" allowOverlap="1" wp14:anchorId="49F17BC4" wp14:editId="71BBCCDF">
            <wp:simplePos x="0" y="0"/>
            <wp:positionH relativeFrom="column">
              <wp:posOffset>161925</wp:posOffset>
            </wp:positionH>
            <wp:positionV relativeFrom="paragraph">
              <wp:posOffset>40005</wp:posOffset>
            </wp:positionV>
            <wp:extent cx="4448175" cy="2633345"/>
            <wp:effectExtent l="0" t="0" r="9525" b="0"/>
            <wp:wrapTight wrapText="bothSides">
              <wp:wrapPolygon edited="0">
                <wp:start x="0" y="0"/>
                <wp:lineTo x="0" y="21407"/>
                <wp:lineTo x="21554" y="21407"/>
                <wp:lineTo x="21554" y="0"/>
                <wp:lineTo x="0" y="0"/>
              </wp:wrapPolygon>
            </wp:wrapTight>
            <wp:docPr id="1681813515" name="Image 10"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3515" name="Image 10" descr="Une image contenant texte, capture d’écran, logiciel, Page web"/>
                    <pic:cNvPicPr/>
                  </pic:nvPicPr>
                  <pic:blipFill>
                    <a:blip r:embed="rId32">
                      <a:extLst>
                        <a:ext uri="{28A0092B-C50C-407E-A947-70E740481C1C}">
                          <a14:useLocalDpi xmlns:a14="http://schemas.microsoft.com/office/drawing/2010/main" val="0"/>
                        </a:ext>
                      </a:extLst>
                    </a:blip>
                    <a:stretch>
                      <a:fillRect/>
                    </a:stretch>
                  </pic:blipFill>
                  <pic:spPr>
                    <a:xfrm>
                      <a:off x="0" y="0"/>
                      <a:ext cx="4448175" cy="2633345"/>
                    </a:xfrm>
                    <a:prstGeom prst="rect">
                      <a:avLst/>
                    </a:prstGeom>
                  </pic:spPr>
                </pic:pic>
              </a:graphicData>
            </a:graphic>
            <wp14:sizeRelH relativeFrom="margin">
              <wp14:pctWidth>0</wp14:pctWidth>
            </wp14:sizeRelH>
            <wp14:sizeRelV relativeFrom="margin">
              <wp14:pctHeight>0</wp14:pctHeight>
            </wp14:sizeRelV>
          </wp:anchor>
        </w:drawing>
      </w:r>
    </w:p>
    <w:p w14:paraId="50EF128D" w14:textId="6C1BE943" w:rsidR="002107CD" w:rsidRDefault="002107CD" w:rsidP="00E40295">
      <w:pPr>
        <w:pStyle w:val="Paragraphedeliste"/>
        <w:ind w:left="1080"/>
        <w:rPr>
          <w:rFonts w:ascii="Arial" w:hAnsi="Arial" w:cs="Arial"/>
          <w:color w:val="auto"/>
        </w:rPr>
      </w:pPr>
    </w:p>
    <w:p w14:paraId="7A8BF549" w14:textId="77777777" w:rsidR="002107CD" w:rsidRDefault="002107CD" w:rsidP="00E40295">
      <w:pPr>
        <w:pStyle w:val="Paragraphedeliste"/>
        <w:ind w:left="1080"/>
        <w:rPr>
          <w:rFonts w:ascii="Arial" w:hAnsi="Arial" w:cs="Arial"/>
          <w:color w:val="auto"/>
        </w:rPr>
      </w:pPr>
    </w:p>
    <w:p w14:paraId="551730C9" w14:textId="37E42809" w:rsidR="002107CD" w:rsidRDefault="00FF7ACE" w:rsidP="00FF7ACE">
      <w:pPr>
        <w:pStyle w:val="Paragraphedeliste"/>
        <w:numPr>
          <w:ilvl w:val="0"/>
          <w:numId w:val="9"/>
        </w:numPr>
        <w:rPr>
          <w:rFonts w:ascii="Arial" w:hAnsi="Arial" w:cs="Arial"/>
          <w:color w:val="auto"/>
        </w:rPr>
      </w:pPr>
      <w:proofErr w:type="spellStart"/>
      <w:r>
        <w:rPr>
          <w:rFonts w:ascii="Arial" w:hAnsi="Arial" w:cs="Arial"/>
          <w:color w:val="auto"/>
        </w:rPr>
        <w:t>Voila</w:t>
      </w:r>
      <w:proofErr w:type="spellEnd"/>
      <w:r>
        <w:rPr>
          <w:rFonts w:ascii="Arial" w:hAnsi="Arial" w:cs="Arial"/>
          <w:color w:val="auto"/>
        </w:rPr>
        <w:t xml:space="preserve"> l’interface </w:t>
      </w:r>
      <w:proofErr w:type="spellStart"/>
      <w:r>
        <w:rPr>
          <w:rFonts w:ascii="Arial" w:hAnsi="Arial" w:cs="Arial"/>
          <w:color w:val="auto"/>
        </w:rPr>
        <w:t>rdweb</w:t>
      </w:r>
      <w:proofErr w:type="spellEnd"/>
    </w:p>
    <w:p w14:paraId="1710BF2D" w14:textId="77777777" w:rsidR="002107CD" w:rsidRDefault="002107CD" w:rsidP="00E40295">
      <w:pPr>
        <w:pStyle w:val="Paragraphedeliste"/>
        <w:ind w:left="1080"/>
        <w:rPr>
          <w:rFonts w:ascii="Arial" w:hAnsi="Arial" w:cs="Arial"/>
          <w:color w:val="auto"/>
        </w:rPr>
      </w:pPr>
    </w:p>
    <w:p w14:paraId="4FB8227A" w14:textId="77777777" w:rsidR="002107CD" w:rsidRDefault="002107CD" w:rsidP="00E40295">
      <w:pPr>
        <w:pStyle w:val="Paragraphedeliste"/>
        <w:ind w:left="1080"/>
        <w:rPr>
          <w:rFonts w:ascii="Arial" w:hAnsi="Arial" w:cs="Arial"/>
          <w:color w:val="auto"/>
        </w:rPr>
      </w:pPr>
    </w:p>
    <w:p w14:paraId="7C0C77B3" w14:textId="77777777" w:rsidR="002107CD" w:rsidRDefault="002107CD" w:rsidP="00E40295">
      <w:pPr>
        <w:pStyle w:val="Paragraphedeliste"/>
        <w:ind w:left="1080"/>
        <w:rPr>
          <w:rFonts w:ascii="Arial" w:hAnsi="Arial" w:cs="Arial"/>
          <w:color w:val="auto"/>
        </w:rPr>
      </w:pPr>
    </w:p>
    <w:p w14:paraId="4F2B0683" w14:textId="77777777" w:rsidR="002107CD" w:rsidRDefault="002107CD" w:rsidP="00E40295">
      <w:pPr>
        <w:pStyle w:val="Paragraphedeliste"/>
        <w:ind w:left="1080"/>
        <w:rPr>
          <w:rFonts w:ascii="Arial" w:hAnsi="Arial" w:cs="Arial"/>
          <w:color w:val="auto"/>
        </w:rPr>
      </w:pPr>
    </w:p>
    <w:p w14:paraId="52D0963B" w14:textId="77777777" w:rsidR="002107CD" w:rsidRDefault="002107CD" w:rsidP="00E40295">
      <w:pPr>
        <w:pStyle w:val="Paragraphedeliste"/>
        <w:ind w:left="1080"/>
        <w:rPr>
          <w:rFonts w:ascii="Arial" w:hAnsi="Arial" w:cs="Arial"/>
          <w:color w:val="auto"/>
        </w:rPr>
      </w:pPr>
    </w:p>
    <w:p w14:paraId="176F315D" w14:textId="77777777" w:rsidR="002107CD" w:rsidRDefault="002107CD" w:rsidP="00E40295">
      <w:pPr>
        <w:pStyle w:val="Paragraphedeliste"/>
        <w:ind w:left="1080"/>
        <w:rPr>
          <w:rFonts w:ascii="Arial" w:hAnsi="Arial" w:cs="Arial"/>
          <w:color w:val="auto"/>
        </w:rPr>
      </w:pPr>
    </w:p>
    <w:p w14:paraId="7841E00A" w14:textId="77777777" w:rsidR="002107CD" w:rsidRDefault="002107CD" w:rsidP="00E40295">
      <w:pPr>
        <w:pStyle w:val="Paragraphedeliste"/>
        <w:ind w:left="1080"/>
        <w:rPr>
          <w:rFonts w:ascii="Arial" w:hAnsi="Arial" w:cs="Arial"/>
          <w:color w:val="auto"/>
        </w:rPr>
      </w:pPr>
    </w:p>
    <w:p w14:paraId="415049ED" w14:textId="77777777" w:rsidR="002107CD" w:rsidRDefault="002107CD" w:rsidP="00E40295">
      <w:pPr>
        <w:pStyle w:val="Paragraphedeliste"/>
        <w:ind w:left="1080"/>
        <w:rPr>
          <w:rFonts w:ascii="Arial" w:hAnsi="Arial" w:cs="Arial"/>
          <w:color w:val="auto"/>
        </w:rPr>
      </w:pPr>
    </w:p>
    <w:p w14:paraId="2C375D1D" w14:textId="77777777" w:rsidR="002107CD" w:rsidRDefault="002107CD" w:rsidP="00E40295">
      <w:pPr>
        <w:pStyle w:val="Paragraphedeliste"/>
        <w:ind w:left="1080"/>
        <w:rPr>
          <w:rFonts w:ascii="Arial" w:hAnsi="Arial" w:cs="Arial"/>
          <w:color w:val="auto"/>
        </w:rPr>
      </w:pPr>
    </w:p>
    <w:p w14:paraId="76B9911F" w14:textId="77777777" w:rsidR="002107CD" w:rsidRDefault="002107CD" w:rsidP="00E40295">
      <w:pPr>
        <w:pStyle w:val="Paragraphedeliste"/>
        <w:ind w:left="1080"/>
        <w:rPr>
          <w:rFonts w:ascii="Arial" w:hAnsi="Arial" w:cs="Arial"/>
          <w:color w:val="auto"/>
        </w:rPr>
      </w:pPr>
    </w:p>
    <w:p w14:paraId="774F3F2E" w14:textId="77777777" w:rsidR="002107CD" w:rsidRDefault="002107CD" w:rsidP="00E40295">
      <w:pPr>
        <w:pStyle w:val="Paragraphedeliste"/>
        <w:ind w:left="1080"/>
        <w:rPr>
          <w:rFonts w:ascii="Arial" w:hAnsi="Arial" w:cs="Arial"/>
          <w:color w:val="auto"/>
        </w:rPr>
      </w:pPr>
    </w:p>
    <w:p w14:paraId="168CBBDB" w14:textId="77777777" w:rsidR="002107CD" w:rsidRDefault="002107CD" w:rsidP="00E40295">
      <w:pPr>
        <w:pStyle w:val="Paragraphedeliste"/>
        <w:ind w:left="1080"/>
        <w:rPr>
          <w:rFonts w:ascii="Arial" w:hAnsi="Arial" w:cs="Arial"/>
          <w:color w:val="auto"/>
        </w:rPr>
      </w:pPr>
    </w:p>
    <w:p w14:paraId="5E4D5323" w14:textId="77777777" w:rsidR="002107CD" w:rsidRDefault="002107CD" w:rsidP="00E40295">
      <w:pPr>
        <w:pStyle w:val="Paragraphedeliste"/>
        <w:ind w:left="1080"/>
        <w:rPr>
          <w:rFonts w:ascii="Arial" w:hAnsi="Arial" w:cs="Arial"/>
          <w:color w:val="auto"/>
        </w:rPr>
      </w:pPr>
    </w:p>
    <w:p w14:paraId="2DA3E35F" w14:textId="0B8056BF" w:rsidR="002107CD" w:rsidRDefault="002107CD" w:rsidP="00E40295">
      <w:pPr>
        <w:pStyle w:val="Paragraphedeliste"/>
        <w:ind w:left="1080"/>
        <w:rPr>
          <w:rFonts w:ascii="Arial" w:hAnsi="Arial" w:cs="Arial"/>
          <w:color w:val="auto"/>
        </w:rPr>
      </w:pPr>
    </w:p>
    <w:p w14:paraId="29E12E39" w14:textId="6754431D" w:rsidR="002107CD" w:rsidRDefault="002107CD" w:rsidP="00E40295">
      <w:pPr>
        <w:pStyle w:val="Paragraphedeliste"/>
        <w:ind w:left="1080"/>
        <w:rPr>
          <w:rFonts w:ascii="Arial" w:hAnsi="Arial" w:cs="Arial"/>
          <w:color w:val="auto"/>
        </w:rPr>
      </w:pPr>
    </w:p>
    <w:p w14:paraId="0FADB39D" w14:textId="3E4AE546" w:rsidR="002107CD" w:rsidRDefault="002107CD" w:rsidP="00E40295">
      <w:pPr>
        <w:pStyle w:val="Paragraphedeliste"/>
        <w:ind w:left="1080"/>
        <w:rPr>
          <w:rFonts w:ascii="Arial" w:hAnsi="Arial" w:cs="Arial"/>
          <w:color w:val="auto"/>
        </w:rPr>
      </w:pPr>
    </w:p>
    <w:p w14:paraId="744B0F48" w14:textId="77777777" w:rsidR="002107CD" w:rsidRDefault="002107CD" w:rsidP="00E40295">
      <w:pPr>
        <w:pStyle w:val="Paragraphedeliste"/>
        <w:ind w:left="1080"/>
        <w:rPr>
          <w:rFonts w:ascii="Arial" w:hAnsi="Arial" w:cs="Arial"/>
          <w:color w:val="auto"/>
        </w:rPr>
      </w:pPr>
    </w:p>
    <w:p w14:paraId="6269BEDD" w14:textId="77777777" w:rsidR="002107CD" w:rsidRDefault="002107CD" w:rsidP="00E40295">
      <w:pPr>
        <w:pStyle w:val="Paragraphedeliste"/>
        <w:ind w:left="1080"/>
        <w:rPr>
          <w:rFonts w:ascii="Arial" w:hAnsi="Arial" w:cs="Arial"/>
          <w:color w:val="auto"/>
        </w:rPr>
      </w:pPr>
    </w:p>
    <w:p w14:paraId="672E544B" w14:textId="77777777" w:rsidR="002107CD" w:rsidRDefault="002107CD" w:rsidP="00E40295">
      <w:pPr>
        <w:pStyle w:val="Paragraphedeliste"/>
        <w:ind w:left="1080"/>
        <w:rPr>
          <w:rFonts w:ascii="Arial" w:hAnsi="Arial" w:cs="Arial"/>
          <w:color w:val="auto"/>
        </w:rPr>
      </w:pPr>
    </w:p>
    <w:p w14:paraId="6CA689BE" w14:textId="77777777" w:rsidR="002107CD" w:rsidRDefault="002107CD" w:rsidP="00E40295">
      <w:pPr>
        <w:pStyle w:val="Paragraphedeliste"/>
        <w:ind w:left="1080"/>
        <w:rPr>
          <w:rFonts w:ascii="Arial" w:hAnsi="Arial" w:cs="Arial"/>
          <w:color w:val="auto"/>
        </w:rPr>
      </w:pPr>
    </w:p>
    <w:p w14:paraId="19EC09DB" w14:textId="77777777" w:rsidR="002107CD" w:rsidRDefault="002107CD" w:rsidP="00E40295">
      <w:pPr>
        <w:pStyle w:val="Paragraphedeliste"/>
        <w:ind w:left="1080"/>
        <w:rPr>
          <w:rFonts w:ascii="Arial" w:hAnsi="Arial" w:cs="Arial"/>
          <w:color w:val="auto"/>
        </w:rPr>
      </w:pPr>
    </w:p>
    <w:p w14:paraId="1078AB01" w14:textId="77777777" w:rsidR="002107CD" w:rsidRDefault="002107CD" w:rsidP="00E40295">
      <w:pPr>
        <w:pStyle w:val="Paragraphedeliste"/>
        <w:ind w:left="1080"/>
        <w:rPr>
          <w:rFonts w:ascii="Arial" w:hAnsi="Arial" w:cs="Arial"/>
          <w:color w:val="auto"/>
        </w:rPr>
      </w:pPr>
    </w:p>
    <w:p w14:paraId="7335E8D1" w14:textId="77777777" w:rsidR="002107CD" w:rsidRDefault="002107CD" w:rsidP="00E40295">
      <w:pPr>
        <w:pStyle w:val="Paragraphedeliste"/>
        <w:ind w:left="1080"/>
        <w:rPr>
          <w:rFonts w:ascii="Arial" w:hAnsi="Arial" w:cs="Arial"/>
          <w:color w:val="auto"/>
        </w:rPr>
      </w:pPr>
    </w:p>
    <w:p w14:paraId="63AB9551" w14:textId="77777777" w:rsidR="002107CD" w:rsidRDefault="002107CD" w:rsidP="00E40295">
      <w:pPr>
        <w:pStyle w:val="Paragraphedeliste"/>
        <w:ind w:left="1080"/>
        <w:rPr>
          <w:rFonts w:ascii="Arial" w:hAnsi="Arial" w:cs="Arial"/>
          <w:color w:val="auto"/>
        </w:rPr>
      </w:pPr>
    </w:p>
    <w:p w14:paraId="4700F3DE" w14:textId="77777777" w:rsidR="002107CD" w:rsidRDefault="002107CD" w:rsidP="00E40295">
      <w:pPr>
        <w:pStyle w:val="Paragraphedeliste"/>
        <w:ind w:left="1080"/>
        <w:rPr>
          <w:rFonts w:ascii="Arial" w:hAnsi="Arial" w:cs="Arial"/>
          <w:color w:val="auto"/>
        </w:rPr>
      </w:pPr>
    </w:p>
    <w:p w14:paraId="033885EE" w14:textId="6CFFC37F" w:rsidR="002107CD" w:rsidRPr="00FF7ACE" w:rsidRDefault="002107CD" w:rsidP="00FF7ACE">
      <w:pPr>
        <w:ind w:left="0"/>
        <w:rPr>
          <w:rFonts w:ascii="Arial" w:hAnsi="Arial" w:cs="Arial"/>
          <w:color w:val="auto"/>
        </w:rPr>
      </w:pPr>
    </w:p>
    <w:p w14:paraId="243954D9" w14:textId="2AFBD48D" w:rsidR="002107CD" w:rsidRDefault="00FF7ACE" w:rsidP="00FF7ACE">
      <w:pPr>
        <w:pStyle w:val="Paragraphedeliste"/>
        <w:numPr>
          <w:ilvl w:val="0"/>
          <w:numId w:val="9"/>
        </w:numPr>
        <w:rPr>
          <w:rFonts w:ascii="Arial" w:hAnsi="Arial" w:cs="Arial"/>
          <w:color w:val="auto"/>
        </w:rPr>
      </w:pPr>
      <w:r>
        <w:rPr>
          <w:rFonts w:ascii="Arial" w:hAnsi="Arial" w:cs="Arial"/>
          <w:noProof/>
          <w:color w:val="auto"/>
        </w:rPr>
        <w:drawing>
          <wp:anchor distT="0" distB="0" distL="114300" distR="114300" simplePos="0" relativeHeight="251735040" behindDoc="1" locked="0" layoutInCell="1" allowOverlap="1" wp14:anchorId="744FEE4C" wp14:editId="1B32DCDA">
            <wp:simplePos x="0" y="0"/>
            <wp:positionH relativeFrom="margin">
              <wp:posOffset>85725</wp:posOffset>
            </wp:positionH>
            <wp:positionV relativeFrom="paragraph">
              <wp:posOffset>7620</wp:posOffset>
            </wp:positionV>
            <wp:extent cx="4480560" cy="2752725"/>
            <wp:effectExtent l="0" t="0" r="0" b="9525"/>
            <wp:wrapTight wrapText="bothSides">
              <wp:wrapPolygon edited="0">
                <wp:start x="0" y="0"/>
                <wp:lineTo x="0" y="21525"/>
                <wp:lineTo x="21490" y="21525"/>
                <wp:lineTo x="21490" y="0"/>
                <wp:lineTo x="0" y="0"/>
              </wp:wrapPolygon>
            </wp:wrapTight>
            <wp:docPr id="90074780" name="Image 14"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4780" name="Image 14" descr="Une image contenant texte, capture d’écran, logiciel, Page web"/>
                    <pic:cNvPicPr/>
                  </pic:nvPicPr>
                  <pic:blipFill>
                    <a:blip r:embed="rId33">
                      <a:extLst>
                        <a:ext uri="{28A0092B-C50C-407E-A947-70E740481C1C}">
                          <a14:useLocalDpi xmlns:a14="http://schemas.microsoft.com/office/drawing/2010/main" val="0"/>
                        </a:ext>
                      </a:extLst>
                    </a:blip>
                    <a:stretch>
                      <a:fillRect/>
                    </a:stretch>
                  </pic:blipFill>
                  <pic:spPr>
                    <a:xfrm>
                      <a:off x="0" y="0"/>
                      <a:ext cx="4480560" cy="27527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auto"/>
        </w:rPr>
        <w:t xml:space="preserve">Maintenant nous allons ajouter les utilisateurs qui auront le droit de se connecter au serveur </w:t>
      </w:r>
      <w:proofErr w:type="spellStart"/>
      <w:r>
        <w:rPr>
          <w:rFonts w:ascii="Arial" w:hAnsi="Arial" w:cs="Arial"/>
          <w:color w:val="auto"/>
        </w:rPr>
        <w:t>rdweb</w:t>
      </w:r>
      <w:proofErr w:type="spellEnd"/>
      <w:r>
        <w:rPr>
          <w:rFonts w:ascii="Arial" w:hAnsi="Arial" w:cs="Arial"/>
          <w:color w:val="auto"/>
        </w:rPr>
        <w:t>. Pour cela avoir créer en amont un groupe et plusieurs utilisateurs.</w:t>
      </w:r>
    </w:p>
    <w:p w14:paraId="331F824B" w14:textId="77777777" w:rsidR="00FF7ACE" w:rsidRDefault="00FF7ACE" w:rsidP="00FF7ACE">
      <w:pPr>
        <w:pStyle w:val="Paragraphedeliste"/>
        <w:ind w:left="1080"/>
        <w:rPr>
          <w:rFonts w:ascii="Arial" w:hAnsi="Arial" w:cs="Arial"/>
          <w:color w:val="auto"/>
        </w:rPr>
      </w:pPr>
    </w:p>
    <w:p w14:paraId="31874A95" w14:textId="2E44F6CB" w:rsidR="00FF7ACE" w:rsidRDefault="00FF7ACE" w:rsidP="00FF7ACE">
      <w:pPr>
        <w:pStyle w:val="Paragraphedeliste"/>
        <w:ind w:left="1080"/>
        <w:rPr>
          <w:rFonts w:ascii="Arial" w:hAnsi="Arial" w:cs="Arial"/>
          <w:color w:val="auto"/>
        </w:rPr>
      </w:pPr>
      <w:r>
        <w:rPr>
          <w:rFonts w:ascii="Arial" w:hAnsi="Arial" w:cs="Arial"/>
          <w:color w:val="auto"/>
        </w:rPr>
        <w:t>Ensuite allez dans serveur local et cliquez sur « bureau à distance activé » et enfin sélectionnez les utilisateurs</w:t>
      </w:r>
    </w:p>
    <w:p w14:paraId="2C753355" w14:textId="77777777" w:rsidR="00FF7ACE" w:rsidRDefault="00FF7ACE" w:rsidP="00FF7ACE">
      <w:pPr>
        <w:pStyle w:val="Paragraphedeliste"/>
        <w:ind w:left="1080"/>
        <w:rPr>
          <w:rFonts w:ascii="Arial" w:hAnsi="Arial" w:cs="Arial"/>
          <w:color w:val="auto"/>
        </w:rPr>
      </w:pPr>
    </w:p>
    <w:p w14:paraId="3808742F" w14:textId="77777777" w:rsidR="00FF7ACE" w:rsidRPr="00FF7ACE" w:rsidRDefault="00FF7ACE" w:rsidP="00FF7ACE">
      <w:pPr>
        <w:pStyle w:val="Paragraphedeliste"/>
        <w:ind w:left="1080"/>
        <w:rPr>
          <w:rFonts w:ascii="Arial" w:hAnsi="Arial" w:cs="Arial"/>
          <w:color w:val="auto"/>
        </w:rPr>
      </w:pPr>
    </w:p>
    <w:p w14:paraId="54531A7C" w14:textId="2C7E8021" w:rsidR="002107CD" w:rsidRDefault="002107CD" w:rsidP="00E40295">
      <w:pPr>
        <w:pStyle w:val="Paragraphedeliste"/>
        <w:ind w:left="1080"/>
        <w:rPr>
          <w:rFonts w:ascii="Arial" w:hAnsi="Arial" w:cs="Arial"/>
          <w:color w:val="auto"/>
        </w:rPr>
      </w:pPr>
      <w:r>
        <w:rPr>
          <w:rFonts w:ascii="Arial" w:hAnsi="Arial" w:cs="Arial"/>
          <w:noProof/>
          <w:color w:val="auto"/>
        </w:rPr>
        <w:drawing>
          <wp:anchor distT="0" distB="0" distL="114300" distR="114300" simplePos="0" relativeHeight="251736064" behindDoc="1" locked="0" layoutInCell="1" allowOverlap="1" wp14:anchorId="1D3BB0DB" wp14:editId="4291F366">
            <wp:simplePos x="0" y="0"/>
            <wp:positionH relativeFrom="column">
              <wp:posOffset>685800</wp:posOffset>
            </wp:positionH>
            <wp:positionV relativeFrom="paragraph">
              <wp:posOffset>171450</wp:posOffset>
            </wp:positionV>
            <wp:extent cx="2809875" cy="3491865"/>
            <wp:effectExtent l="0" t="0" r="9525" b="0"/>
            <wp:wrapTight wrapText="bothSides">
              <wp:wrapPolygon edited="0">
                <wp:start x="0" y="0"/>
                <wp:lineTo x="0" y="21447"/>
                <wp:lineTo x="21527" y="21447"/>
                <wp:lineTo x="21527" y="0"/>
                <wp:lineTo x="0" y="0"/>
              </wp:wrapPolygon>
            </wp:wrapTight>
            <wp:docPr id="990858085" name="Image 15"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58085" name="Image 15" descr="Une image contenant texte, Appareils électroniques, capture d’écran, affichage"/>
                    <pic:cNvPicPr/>
                  </pic:nvPicPr>
                  <pic:blipFill>
                    <a:blip r:embed="rId34">
                      <a:extLst>
                        <a:ext uri="{28A0092B-C50C-407E-A947-70E740481C1C}">
                          <a14:useLocalDpi xmlns:a14="http://schemas.microsoft.com/office/drawing/2010/main" val="0"/>
                        </a:ext>
                      </a:extLst>
                    </a:blip>
                    <a:stretch>
                      <a:fillRect/>
                    </a:stretch>
                  </pic:blipFill>
                  <pic:spPr>
                    <a:xfrm>
                      <a:off x="0" y="0"/>
                      <a:ext cx="2809875" cy="3491865"/>
                    </a:xfrm>
                    <a:prstGeom prst="rect">
                      <a:avLst/>
                    </a:prstGeom>
                  </pic:spPr>
                </pic:pic>
              </a:graphicData>
            </a:graphic>
            <wp14:sizeRelH relativeFrom="margin">
              <wp14:pctWidth>0</wp14:pctWidth>
            </wp14:sizeRelH>
            <wp14:sizeRelV relativeFrom="margin">
              <wp14:pctHeight>0</wp14:pctHeight>
            </wp14:sizeRelV>
          </wp:anchor>
        </w:drawing>
      </w:r>
    </w:p>
    <w:p w14:paraId="1479407C" w14:textId="0E63FA1A" w:rsidR="002107CD" w:rsidRDefault="002107CD" w:rsidP="00E40295">
      <w:pPr>
        <w:pStyle w:val="Paragraphedeliste"/>
        <w:ind w:left="1080"/>
        <w:rPr>
          <w:rFonts w:ascii="Arial" w:hAnsi="Arial" w:cs="Arial"/>
          <w:color w:val="auto"/>
        </w:rPr>
      </w:pPr>
    </w:p>
    <w:p w14:paraId="74F9E7CF" w14:textId="77777777" w:rsidR="002107CD" w:rsidRDefault="002107CD" w:rsidP="00E40295">
      <w:pPr>
        <w:pStyle w:val="Paragraphedeliste"/>
        <w:ind w:left="1080"/>
        <w:rPr>
          <w:rFonts w:ascii="Arial" w:hAnsi="Arial" w:cs="Arial"/>
          <w:color w:val="auto"/>
        </w:rPr>
      </w:pPr>
    </w:p>
    <w:p w14:paraId="3376F2B8" w14:textId="72F42351" w:rsidR="002107CD" w:rsidRDefault="00FF7ACE" w:rsidP="00FF7ACE">
      <w:pPr>
        <w:pStyle w:val="Paragraphedeliste"/>
        <w:numPr>
          <w:ilvl w:val="0"/>
          <w:numId w:val="9"/>
        </w:numPr>
        <w:rPr>
          <w:rFonts w:ascii="Arial" w:hAnsi="Arial" w:cs="Arial"/>
          <w:color w:val="auto"/>
        </w:rPr>
      </w:pPr>
      <w:r>
        <w:rPr>
          <w:rFonts w:ascii="Arial" w:hAnsi="Arial" w:cs="Arial"/>
          <w:color w:val="auto"/>
        </w:rPr>
        <w:t xml:space="preserve">Ajouter le groupe que vous avez </w:t>
      </w:r>
      <w:proofErr w:type="spellStart"/>
      <w:r>
        <w:rPr>
          <w:rFonts w:ascii="Arial" w:hAnsi="Arial" w:cs="Arial"/>
          <w:color w:val="auto"/>
        </w:rPr>
        <w:t>créer</w:t>
      </w:r>
      <w:proofErr w:type="spellEnd"/>
      <w:r>
        <w:rPr>
          <w:rFonts w:ascii="Arial" w:hAnsi="Arial" w:cs="Arial"/>
          <w:color w:val="auto"/>
        </w:rPr>
        <w:t xml:space="preserve"> comme ceci avec les utilisateurs comme membres</w:t>
      </w:r>
    </w:p>
    <w:p w14:paraId="3CD00D12" w14:textId="77777777" w:rsidR="002107CD" w:rsidRDefault="002107CD" w:rsidP="00E40295">
      <w:pPr>
        <w:pStyle w:val="Paragraphedeliste"/>
        <w:ind w:left="1080"/>
        <w:rPr>
          <w:rFonts w:ascii="Arial" w:hAnsi="Arial" w:cs="Arial"/>
          <w:color w:val="auto"/>
        </w:rPr>
      </w:pPr>
    </w:p>
    <w:p w14:paraId="4906BCB9" w14:textId="77777777" w:rsidR="002107CD" w:rsidRDefault="002107CD" w:rsidP="00E40295">
      <w:pPr>
        <w:pStyle w:val="Paragraphedeliste"/>
        <w:ind w:left="1080"/>
        <w:rPr>
          <w:rFonts w:ascii="Arial" w:hAnsi="Arial" w:cs="Arial"/>
          <w:color w:val="auto"/>
        </w:rPr>
      </w:pPr>
    </w:p>
    <w:p w14:paraId="116EA423" w14:textId="43A933C9" w:rsidR="002107CD" w:rsidRDefault="002107CD" w:rsidP="00E40295">
      <w:pPr>
        <w:pStyle w:val="Paragraphedeliste"/>
        <w:ind w:left="1080"/>
        <w:rPr>
          <w:rFonts w:ascii="Arial" w:hAnsi="Arial" w:cs="Arial"/>
          <w:color w:val="auto"/>
        </w:rPr>
      </w:pPr>
    </w:p>
    <w:p w14:paraId="58B971F8" w14:textId="6814B8F1" w:rsidR="002107CD" w:rsidRDefault="002107CD" w:rsidP="00E40295">
      <w:pPr>
        <w:pStyle w:val="Paragraphedeliste"/>
        <w:ind w:left="1080"/>
        <w:rPr>
          <w:rFonts w:ascii="Arial" w:hAnsi="Arial" w:cs="Arial"/>
          <w:color w:val="auto"/>
        </w:rPr>
      </w:pPr>
    </w:p>
    <w:p w14:paraId="48E2FD5C" w14:textId="515EF6DD" w:rsidR="002107CD" w:rsidRDefault="002107CD" w:rsidP="00E40295">
      <w:pPr>
        <w:pStyle w:val="Paragraphedeliste"/>
        <w:ind w:left="1080"/>
        <w:rPr>
          <w:rFonts w:ascii="Arial" w:hAnsi="Arial" w:cs="Arial"/>
          <w:color w:val="auto"/>
        </w:rPr>
      </w:pPr>
    </w:p>
    <w:p w14:paraId="7A08F73C" w14:textId="77777777" w:rsidR="002107CD" w:rsidRDefault="002107CD" w:rsidP="00E40295">
      <w:pPr>
        <w:pStyle w:val="Paragraphedeliste"/>
        <w:ind w:left="1080"/>
        <w:rPr>
          <w:rFonts w:ascii="Arial" w:hAnsi="Arial" w:cs="Arial"/>
          <w:color w:val="auto"/>
        </w:rPr>
      </w:pPr>
    </w:p>
    <w:p w14:paraId="6A5D3233" w14:textId="77777777" w:rsidR="002107CD" w:rsidRDefault="002107CD" w:rsidP="00E40295">
      <w:pPr>
        <w:pStyle w:val="Paragraphedeliste"/>
        <w:ind w:left="1080"/>
        <w:rPr>
          <w:rFonts w:ascii="Arial" w:hAnsi="Arial" w:cs="Arial"/>
          <w:color w:val="auto"/>
        </w:rPr>
      </w:pPr>
    </w:p>
    <w:p w14:paraId="1CDAFE5D" w14:textId="77777777" w:rsidR="002107CD" w:rsidRDefault="002107CD" w:rsidP="00E40295">
      <w:pPr>
        <w:pStyle w:val="Paragraphedeliste"/>
        <w:ind w:left="1080"/>
        <w:rPr>
          <w:rFonts w:ascii="Arial" w:hAnsi="Arial" w:cs="Arial"/>
          <w:color w:val="auto"/>
        </w:rPr>
      </w:pPr>
    </w:p>
    <w:p w14:paraId="423940CF" w14:textId="77777777" w:rsidR="002107CD" w:rsidRDefault="002107CD" w:rsidP="00E40295">
      <w:pPr>
        <w:pStyle w:val="Paragraphedeliste"/>
        <w:ind w:left="1080"/>
        <w:rPr>
          <w:rFonts w:ascii="Arial" w:hAnsi="Arial" w:cs="Arial"/>
          <w:color w:val="auto"/>
        </w:rPr>
      </w:pPr>
    </w:p>
    <w:p w14:paraId="01AD2467" w14:textId="77777777" w:rsidR="002107CD" w:rsidRDefault="002107CD" w:rsidP="00E40295">
      <w:pPr>
        <w:pStyle w:val="Paragraphedeliste"/>
        <w:ind w:left="1080"/>
        <w:rPr>
          <w:rFonts w:ascii="Arial" w:hAnsi="Arial" w:cs="Arial"/>
          <w:color w:val="auto"/>
        </w:rPr>
      </w:pPr>
    </w:p>
    <w:p w14:paraId="20AE2FBE" w14:textId="77777777" w:rsidR="002107CD" w:rsidRDefault="002107CD" w:rsidP="00E40295">
      <w:pPr>
        <w:pStyle w:val="Paragraphedeliste"/>
        <w:ind w:left="1080"/>
        <w:rPr>
          <w:rFonts w:ascii="Arial" w:hAnsi="Arial" w:cs="Arial"/>
          <w:color w:val="auto"/>
        </w:rPr>
      </w:pPr>
    </w:p>
    <w:p w14:paraId="67BCA70D" w14:textId="77777777" w:rsidR="002107CD" w:rsidRDefault="002107CD" w:rsidP="00E40295">
      <w:pPr>
        <w:pStyle w:val="Paragraphedeliste"/>
        <w:ind w:left="1080"/>
        <w:rPr>
          <w:rFonts w:ascii="Arial" w:hAnsi="Arial" w:cs="Arial"/>
          <w:color w:val="auto"/>
        </w:rPr>
      </w:pPr>
    </w:p>
    <w:p w14:paraId="766B1304" w14:textId="77777777" w:rsidR="002107CD" w:rsidRDefault="002107CD" w:rsidP="00E40295">
      <w:pPr>
        <w:pStyle w:val="Paragraphedeliste"/>
        <w:ind w:left="1080"/>
        <w:rPr>
          <w:rFonts w:ascii="Arial" w:hAnsi="Arial" w:cs="Arial"/>
          <w:color w:val="auto"/>
        </w:rPr>
      </w:pPr>
    </w:p>
    <w:p w14:paraId="245EE763" w14:textId="77777777" w:rsidR="002107CD" w:rsidRDefault="002107CD" w:rsidP="00E40295">
      <w:pPr>
        <w:pStyle w:val="Paragraphedeliste"/>
        <w:ind w:left="1080"/>
        <w:rPr>
          <w:rFonts w:ascii="Arial" w:hAnsi="Arial" w:cs="Arial"/>
          <w:color w:val="auto"/>
        </w:rPr>
      </w:pPr>
    </w:p>
    <w:p w14:paraId="07B0091B" w14:textId="77777777" w:rsidR="002107CD" w:rsidRDefault="002107CD" w:rsidP="00E40295">
      <w:pPr>
        <w:pStyle w:val="Paragraphedeliste"/>
        <w:ind w:left="1080"/>
        <w:rPr>
          <w:rFonts w:ascii="Arial" w:hAnsi="Arial" w:cs="Arial"/>
          <w:color w:val="auto"/>
        </w:rPr>
      </w:pPr>
    </w:p>
    <w:p w14:paraId="26123749" w14:textId="77777777" w:rsidR="002107CD" w:rsidRDefault="002107CD" w:rsidP="00E40295">
      <w:pPr>
        <w:pStyle w:val="Paragraphedeliste"/>
        <w:ind w:left="1080"/>
        <w:rPr>
          <w:rFonts w:ascii="Arial" w:hAnsi="Arial" w:cs="Arial"/>
          <w:color w:val="auto"/>
        </w:rPr>
      </w:pPr>
    </w:p>
    <w:p w14:paraId="56B2397C" w14:textId="77777777" w:rsidR="002107CD" w:rsidRDefault="002107CD" w:rsidP="00E40295">
      <w:pPr>
        <w:pStyle w:val="Paragraphedeliste"/>
        <w:ind w:left="1080"/>
        <w:rPr>
          <w:rFonts w:ascii="Arial" w:hAnsi="Arial" w:cs="Arial"/>
          <w:color w:val="auto"/>
        </w:rPr>
      </w:pPr>
    </w:p>
    <w:p w14:paraId="50EDFF3A" w14:textId="77777777" w:rsidR="002107CD" w:rsidRDefault="002107CD" w:rsidP="00E40295">
      <w:pPr>
        <w:pStyle w:val="Paragraphedeliste"/>
        <w:ind w:left="1080"/>
        <w:rPr>
          <w:rFonts w:ascii="Arial" w:hAnsi="Arial" w:cs="Arial"/>
          <w:color w:val="auto"/>
        </w:rPr>
      </w:pPr>
    </w:p>
    <w:p w14:paraId="24C77F05" w14:textId="77777777" w:rsidR="002107CD" w:rsidRDefault="002107CD" w:rsidP="00E40295">
      <w:pPr>
        <w:pStyle w:val="Paragraphedeliste"/>
        <w:ind w:left="1080"/>
        <w:rPr>
          <w:rFonts w:ascii="Arial" w:hAnsi="Arial" w:cs="Arial"/>
          <w:color w:val="auto"/>
        </w:rPr>
      </w:pPr>
    </w:p>
    <w:p w14:paraId="58B4A9F1" w14:textId="77777777" w:rsidR="002107CD" w:rsidRDefault="002107CD" w:rsidP="00E40295">
      <w:pPr>
        <w:pStyle w:val="Paragraphedeliste"/>
        <w:ind w:left="1080"/>
        <w:rPr>
          <w:rFonts w:ascii="Arial" w:hAnsi="Arial" w:cs="Arial"/>
          <w:color w:val="auto"/>
        </w:rPr>
      </w:pPr>
    </w:p>
    <w:p w14:paraId="6126F7BA" w14:textId="77777777" w:rsidR="002107CD" w:rsidRDefault="002107CD" w:rsidP="00E40295">
      <w:pPr>
        <w:pStyle w:val="Paragraphedeliste"/>
        <w:ind w:left="1080"/>
        <w:rPr>
          <w:rFonts w:ascii="Arial" w:hAnsi="Arial" w:cs="Arial"/>
          <w:color w:val="auto"/>
        </w:rPr>
      </w:pPr>
    </w:p>
    <w:p w14:paraId="5C502F49" w14:textId="77777777" w:rsidR="002107CD" w:rsidRDefault="002107CD" w:rsidP="00E40295">
      <w:pPr>
        <w:pStyle w:val="Paragraphedeliste"/>
        <w:ind w:left="1080"/>
        <w:rPr>
          <w:rFonts w:ascii="Arial" w:hAnsi="Arial" w:cs="Arial"/>
          <w:color w:val="auto"/>
        </w:rPr>
      </w:pPr>
    </w:p>
    <w:p w14:paraId="3B262FCA" w14:textId="77777777" w:rsidR="002107CD" w:rsidRDefault="002107CD" w:rsidP="00E40295">
      <w:pPr>
        <w:pStyle w:val="Paragraphedeliste"/>
        <w:ind w:left="1080"/>
        <w:rPr>
          <w:rFonts w:ascii="Arial" w:hAnsi="Arial" w:cs="Arial"/>
          <w:color w:val="auto"/>
        </w:rPr>
      </w:pPr>
    </w:p>
    <w:p w14:paraId="13BC9E3C" w14:textId="77777777" w:rsidR="002107CD" w:rsidRDefault="002107CD" w:rsidP="00E40295">
      <w:pPr>
        <w:pStyle w:val="Paragraphedeliste"/>
        <w:ind w:left="1080"/>
        <w:rPr>
          <w:rFonts w:ascii="Arial" w:hAnsi="Arial" w:cs="Arial"/>
          <w:color w:val="auto"/>
        </w:rPr>
      </w:pPr>
    </w:p>
    <w:p w14:paraId="4D417B7D" w14:textId="77777777" w:rsidR="002107CD" w:rsidRDefault="002107CD" w:rsidP="00E40295">
      <w:pPr>
        <w:pStyle w:val="Paragraphedeliste"/>
        <w:ind w:left="1080"/>
        <w:rPr>
          <w:rFonts w:ascii="Arial" w:hAnsi="Arial" w:cs="Arial"/>
          <w:color w:val="auto"/>
        </w:rPr>
      </w:pPr>
    </w:p>
    <w:p w14:paraId="44500182" w14:textId="3D6335F1" w:rsidR="002107CD" w:rsidRDefault="002107CD" w:rsidP="00E40295">
      <w:pPr>
        <w:pStyle w:val="Paragraphedeliste"/>
        <w:ind w:left="1080"/>
        <w:rPr>
          <w:rFonts w:ascii="Arial" w:hAnsi="Arial" w:cs="Arial"/>
          <w:color w:val="auto"/>
        </w:rPr>
      </w:pPr>
    </w:p>
    <w:p w14:paraId="359260FF" w14:textId="486F4A0C" w:rsidR="002107CD" w:rsidRDefault="00FF7ACE" w:rsidP="00FF7ACE">
      <w:pPr>
        <w:pStyle w:val="Paragraphedeliste"/>
        <w:numPr>
          <w:ilvl w:val="0"/>
          <w:numId w:val="9"/>
        </w:numPr>
        <w:rPr>
          <w:rFonts w:ascii="Arial" w:hAnsi="Arial" w:cs="Arial"/>
          <w:color w:val="auto"/>
        </w:rPr>
      </w:pPr>
      <w:r>
        <w:rPr>
          <w:noProof/>
        </w:rPr>
        <w:drawing>
          <wp:anchor distT="0" distB="0" distL="114300" distR="114300" simplePos="0" relativeHeight="251773952" behindDoc="1" locked="0" layoutInCell="1" allowOverlap="1" wp14:anchorId="17A97E6A" wp14:editId="4DBDE879">
            <wp:simplePos x="0" y="0"/>
            <wp:positionH relativeFrom="margin">
              <wp:align>left</wp:align>
            </wp:positionH>
            <wp:positionV relativeFrom="paragraph">
              <wp:posOffset>12700</wp:posOffset>
            </wp:positionV>
            <wp:extent cx="4806950" cy="1123950"/>
            <wp:effectExtent l="0" t="0" r="0" b="0"/>
            <wp:wrapTight wrapText="bothSides">
              <wp:wrapPolygon edited="0">
                <wp:start x="0" y="0"/>
                <wp:lineTo x="0" y="21234"/>
                <wp:lineTo x="21486" y="21234"/>
                <wp:lineTo x="21486" y="0"/>
                <wp:lineTo x="0" y="0"/>
              </wp:wrapPolygon>
            </wp:wrapTight>
            <wp:docPr id="919117872" name="Image 11" descr="Une image contenant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17872" name="Image 11" descr="Une image contenant texte, capture d’écran, logiciel"/>
                    <pic:cNvPicPr/>
                  </pic:nvPicPr>
                  <pic:blipFill>
                    <a:blip r:embed="rId35">
                      <a:extLst>
                        <a:ext uri="{28A0092B-C50C-407E-A947-70E740481C1C}">
                          <a14:useLocalDpi xmlns:a14="http://schemas.microsoft.com/office/drawing/2010/main" val="0"/>
                        </a:ext>
                      </a:extLst>
                    </a:blip>
                    <a:stretch>
                      <a:fillRect/>
                    </a:stretch>
                  </pic:blipFill>
                  <pic:spPr>
                    <a:xfrm>
                      <a:off x="0" y="0"/>
                      <a:ext cx="4810986" cy="112482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auto"/>
        </w:rPr>
        <w:t>Dans collection cliquez sur taches</w:t>
      </w:r>
    </w:p>
    <w:p w14:paraId="1C337CB1" w14:textId="6E814259" w:rsidR="00FF7ACE" w:rsidRPr="00FF7ACE" w:rsidRDefault="00FF7ACE" w:rsidP="00FF7ACE">
      <w:pPr>
        <w:rPr>
          <w:rFonts w:ascii="Arial" w:hAnsi="Arial" w:cs="Arial"/>
          <w:color w:val="auto"/>
        </w:rPr>
      </w:pPr>
    </w:p>
    <w:p w14:paraId="79FD653E" w14:textId="77777777" w:rsidR="00FF7ACE" w:rsidRDefault="00FF7ACE" w:rsidP="00E40295">
      <w:pPr>
        <w:pStyle w:val="Paragraphedeliste"/>
        <w:ind w:left="1080"/>
        <w:rPr>
          <w:rFonts w:ascii="Arial" w:hAnsi="Arial" w:cs="Arial"/>
          <w:color w:val="auto"/>
        </w:rPr>
      </w:pPr>
    </w:p>
    <w:p w14:paraId="74088B40" w14:textId="002CF01A" w:rsidR="00FF7ACE" w:rsidRDefault="00FF7ACE" w:rsidP="00E40295">
      <w:pPr>
        <w:pStyle w:val="Paragraphedeliste"/>
        <w:ind w:left="1080"/>
        <w:rPr>
          <w:rFonts w:ascii="Arial" w:hAnsi="Arial" w:cs="Arial"/>
          <w:color w:val="auto"/>
        </w:rPr>
      </w:pPr>
    </w:p>
    <w:p w14:paraId="6A1CDCF4" w14:textId="729AC1F2" w:rsidR="00FF7ACE" w:rsidRDefault="00FF7ACE" w:rsidP="00E40295">
      <w:pPr>
        <w:pStyle w:val="Paragraphedeliste"/>
        <w:ind w:left="1080"/>
        <w:rPr>
          <w:rFonts w:ascii="Arial" w:hAnsi="Arial" w:cs="Arial"/>
          <w:color w:val="auto"/>
        </w:rPr>
      </w:pPr>
      <w:r>
        <w:rPr>
          <w:rFonts w:ascii="Arial" w:hAnsi="Arial" w:cs="Arial"/>
          <w:noProof/>
          <w:color w:val="auto"/>
        </w:rPr>
        <w:lastRenderedPageBreak/>
        <w:drawing>
          <wp:anchor distT="0" distB="0" distL="114300" distR="114300" simplePos="0" relativeHeight="251732992" behindDoc="1" locked="0" layoutInCell="1" allowOverlap="1" wp14:anchorId="6793AEFA" wp14:editId="09075B2A">
            <wp:simplePos x="0" y="0"/>
            <wp:positionH relativeFrom="column">
              <wp:posOffset>266700</wp:posOffset>
            </wp:positionH>
            <wp:positionV relativeFrom="paragraph">
              <wp:posOffset>114300</wp:posOffset>
            </wp:positionV>
            <wp:extent cx="3829050" cy="2835275"/>
            <wp:effectExtent l="0" t="0" r="0" b="3175"/>
            <wp:wrapTight wrapText="bothSides">
              <wp:wrapPolygon edited="0">
                <wp:start x="0" y="0"/>
                <wp:lineTo x="0" y="21479"/>
                <wp:lineTo x="21493" y="21479"/>
                <wp:lineTo x="21493" y="0"/>
                <wp:lineTo x="0" y="0"/>
              </wp:wrapPolygon>
            </wp:wrapTight>
            <wp:docPr id="1913177999" name="Image 12"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7999" name="Image 12" descr="Une image contenant texte, capture d’écran, logiciel, nombre"/>
                    <pic:cNvPicPr/>
                  </pic:nvPicPr>
                  <pic:blipFill>
                    <a:blip r:embed="rId36">
                      <a:extLst>
                        <a:ext uri="{28A0092B-C50C-407E-A947-70E740481C1C}">
                          <a14:useLocalDpi xmlns:a14="http://schemas.microsoft.com/office/drawing/2010/main" val="0"/>
                        </a:ext>
                      </a:extLst>
                    </a:blip>
                    <a:stretch>
                      <a:fillRect/>
                    </a:stretch>
                  </pic:blipFill>
                  <pic:spPr>
                    <a:xfrm>
                      <a:off x="0" y="0"/>
                      <a:ext cx="3829050" cy="2835275"/>
                    </a:xfrm>
                    <a:prstGeom prst="rect">
                      <a:avLst/>
                    </a:prstGeom>
                  </pic:spPr>
                </pic:pic>
              </a:graphicData>
            </a:graphic>
            <wp14:sizeRelH relativeFrom="margin">
              <wp14:pctWidth>0</wp14:pctWidth>
            </wp14:sizeRelH>
            <wp14:sizeRelV relativeFrom="margin">
              <wp14:pctHeight>0</wp14:pctHeight>
            </wp14:sizeRelV>
          </wp:anchor>
        </w:drawing>
      </w:r>
    </w:p>
    <w:p w14:paraId="0A1D24CA" w14:textId="29CA5102" w:rsidR="002107CD" w:rsidRPr="00FF7ACE" w:rsidRDefault="00FF7ACE" w:rsidP="00FF7ACE">
      <w:pPr>
        <w:pStyle w:val="Paragraphedeliste"/>
        <w:numPr>
          <w:ilvl w:val="0"/>
          <w:numId w:val="9"/>
        </w:numPr>
        <w:spacing w:before="0" w:after="0"/>
        <w:ind w:right="0"/>
        <w:rPr>
          <w:rFonts w:ascii="Arial" w:hAnsi="Arial" w:cs="Arial"/>
          <w:color w:val="auto"/>
        </w:rPr>
      </w:pPr>
      <w:r>
        <w:rPr>
          <w:rFonts w:ascii="Arial" w:hAnsi="Arial" w:cs="Arial"/>
          <w:color w:val="auto"/>
        </w:rPr>
        <w:t>Entrez un nom pour votre collection</w:t>
      </w:r>
    </w:p>
    <w:p w14:paraId="5E36E876" w14:textId="32BE9EFA" w:rsidR="002107CD" w:rsidRDefault="002107CD">
      <w:pPr>
        <w:spacing w:before="0" w:after="0"/>
        <w:ind w:left="0" w:right="0"/>
        <w:rPr>
          <w:rFonts w:ascii="Arial" w:hAnsi="Arial" w:cs="Arial"/>
          <w:color w:val="auto"/>
        </w:rPr>
      </w:pPr>
    </w:p>
    <w:p w14:paraId="1CC168A7" w14:textId="7467D820" w:rsidR="002107CD" w:rsidRDefault="002107CD">
      <w:pPr>
        <w:spacing w:before="0" w:after="0"/>
        <w:ind w:left="0" w:right="0"/>
        <w:rPr>
          <w:rFonts w:ascii="Arial" w:hAnsi="Arial" w:cs="Arial"/>
          <w:color w:val="auto"/>
        </w:rPr>
      </w:pPr>
    </w:p>
    <w:p w14:paraId="0BCE2006" w14:textId="5B2BE43E" w:rsidR="002107CD" w:rsidRDefault="002107CD">
      <w:pPr>
        <w:spacing w:before="0" w:after="0"/>
        <w:ind w:left="0" w:right="0"/>
        <w:rPr>
          <w:rFonts w:ascii="Arial" w:hAnsi="Arial" w:cs="Arial"/>
          <w:color w:val="auto"/>
        </w:rPr>
      </w:pPr>
    </w:p>
    <w:p w14:paraId="479124B3" w14:textId="41495C8A" w:rsidR="002107CD" w:rsidRDefault="002107CD">
      <w:pPr>
        <w:spacing w:before="0" w:after="0"/>
        <w:ind w:left="0" w:right="0"/>
        <w:rPr>
          <w:rFonts w:ascii="Arial" w:hAnsi="Arial" w:cs="Arial"/>
          <w:color w:val="auto"/>
        </w:rPr>
      </w:pPr>
    </w:p>
    <w:p w14:paraId="13B6B326" w14:textId="6F30A755" w:rsidR="002107CD" w:rsidRDefault="002107CD">
      <w:pPr>
        <w:spacing w:before="0" w:after="0"/>
        <w:ind w:left="0" w:right="0"/>
        <w:rPr>
          <w:rFonts w:ascii="Arial" w:hAnsi="Arial" w:cs="Arial"/>
          <w:color w:val="auto"/>
        </w:rPr>
      </w:pPr>
    </w:p>
    <w:p w14:paraId="140AA717" w14:textId="7D4C30A8" w:rsidR="002107CD" w:rsidRDefault="002107CD">
      <w:pPr>
        <w:spacing w:before="0" w:after="0"/>
        <w:ind w:left="0" w:right="0"/>
        <w:rPr>
          <w:rFonts w:ascii="Arial" w:hAnsi="Arial" w:cs="Arial"/>
          <w:color w:val="auto"/>
        </w:rPr>
      </w:pPr>
    </w:p>
    <w:p w14:paraId="0C01A115" w14:textId="6F496F07" w:rsidR="002107CD" w:rsidRDefault="002107CD">
      <w:pPr>
        <w:spacing w:before="0" w:after="0"/>
        <w:ind w:left="0" w:right="0"/>
        <w:rPr>
          <w:rFonts w:ascii="Arial" w:hAnsi="Arial" w:cs="Arial"/>
          <w:color w:val="auto"/>
        </w:rPr>
      </w:pPr>
    </w:p>
    <w:p w14:paraId="0CDEFC72" w14:textId="1133881C" w:rsidR="002107CD" w:rsidRDefault="002107CD">
      <w:pPr>
        <w:spacing w:before="0" w:after="0"/>
        <w:ind w:left="0" w:right="0"/>
        <w:rPr>
          <w:rFonts w:ascii="Arial" w:hAnsi="Arial" w:cs="Arial"/>
          <w:color w:val="auto"/>
        </w:rPr>
      </w:pPr>
    </w:p>
    <w:p w14:paraId="210132CB" w14:textId="63542762" w:rsidR="002107CD" w:rsidRDefault="002107CD">
      <w:pPr>
        <w:spacing w:before="0" w:after="0"/>
        <w:ind w:left="0" w:right="0"/>
        <w:rPr>
          <w:rFonts w:ascii="Arial" w:hAnsi="Arial" w:cs="Arial"/>
          <w:color w:val="auto"/>
        </w:rPr>
      </w:pPr>
    </w:p>
    <w:p w14:paraId="7DA9398B" w14:textId="5C9100B0" w:rsidR="002107CD" w:rsidRDefault="002107CD">
      <w:pPr>
        <w:spacing w:before="0" w:after="0"/>
        <w:ind w:left="0" w:right="0"/>
        <w:rPr>
          <w:rFonts w:ascii="Arial" w:hAnsi="Arial" w:cs="Arial"/>
          <w:color w:val="auto"/>
        </w:rPr>
      </w:pPr>
    </w:p>
    <w:p w14:paraId="1B4CB03E" w14:textId="1E4A5848" w:rsidR="002107CD" w:rsidRDefault="002107CD">
      <w:pPr>
        <w:spacing w:before="0" w:after="0"/>
        <w:ind w:left="0" w:right="0"/>
        <w:rPr>
          <w:rFonts w:ascii="Arial" w:hAnsi="Arial" w:cs="Arial"/>
          <w:color w:val="auto"/>
        </w:rPr>
      </w:pPr>
    </w:p>
    <w:p w14:paraId="160083DA" w14:textId="72398A36" w:rsidR="002107CD" w:rsidRDefault="002107CD">
      <w:pPr>
        <w:spacing w:before="0" w:after="0"/>
        <w:ind w:left="0" w:right="0"/>
        <w:rPr>
          <w:rFonts w:ascii="Arial" w:hAnsi="Arial" w:cs="Arial"/>
          <w:color w:val="auto"/>
        </w:rPr>
      </w:pPr>
    </w:p>
    <w:p w14:paraId="1C09A9C5" w14:textId="6015863C" w:rsidR="002107CD" w:rsidRDefault="002107CD">
      <w:pPr>
        <w:spacing w:before="0" w:after="0"/>
        <w:ind w:left="0" w:right="0"/>
        <w:rPr>
          <w:rFonts w:ascii="Arial" w:hAnsi="Arial" w:cs="Arial"/>
          <w:color w:val="auto"/>
        </w:rPr>
      </w:pPr>
    </w:p>
    <w:p w14:paraId="7B63B016" w14:textId="1EA97712" w:rsidR="002107CD" w:rsidRDefault="002107CD">
      <w:pPr>
        <w:spacing w:before="0" w:after="0"/>
        <w:ind w:left="0" w:right="0"/>
        <w:rPr>
          <w:rFonts w:ascii="Arial" w:hAnsi="Arial" w:cs="Arial"/>
          <w:color w:val="auto"/>
        </w:rPr>
      </w:pPr>
    </w:p>
    <w:p w14:paraId="23D0CF42" w14:textId="5F9F1B33" w:rsidR="002107CD" w:rsidRDefault="002107CD">
      <w:pPr>
        <w:spacing w:before="0" w:after="0"/>
        <w:ind w:left="0" w:right="0"/>
        <w:rPr>
          <w:rFonts w:ascii="Arial" w:hAnsi="Arial" w:cs="Arial"/>
          <w:color w:val="auto"/>
        </w:rPr>
      </w:pPr>
    </w:p>
    <w:p w14:paraId="07909E26" w14:textId="74D1871C" w:rsidR="002107CD" w:rsidRDefault="002107CD">
      <w:pPr>
        <w:spacing w:before="0" w:after="0"/>
        <w:ind w:left="0" w:right="0"/>
        <w:rPr>
          <w:rFonts w:ascii="Arial" w:hAnsi="Arial" w:cs="Arial"/>
          <w:color w:val="auto"/>
        </w:rPr>
      </w:pPr>
    </w:p>
    <w:p w14:paraId="44DC24F9" w14:textId="25392135" w:rsidR="002107CD" w:rsidRDefault="00FF7ACE">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34016" behindDoc="1" locked="0" layoutInCell="1" allowOverlap="1" wp14:anchorId="635FAEAD" wp14:editId="789D66BB">
            <wp:simplePos x="0" y="0"/>
            <wp:positionH relativeFrom="margin">
              <wp:posOffset>222250</wp:posOffset>
            </wp:positionH>
            <wp:positionV relativeFrom="paragraph">
              <wp:posOffset>99695</wp:posOffset>
            </wp:positionV>
            <wp:extent cx="3823970" cy="2657475"/>
            <wp:effectExtent l="0" t="0" r="5080" b="9525"/>
            <wp:wrapTight wrapText="bothSides">
              <wp:wrapPolygon edited="0">
                <wp:start x="0" y="0"/>
                <wp:lineTo x="0" y="21523"/>
                <wp:lineTo x="21521" y="21523"/>
                <wp:lineTo x="21521" y="0"/>
                <wp:lineTo x="0" y="0"/>
              </wp:wrapPolygon>
            </wp:wrapTight>
            <wp:docPr id="163727187" name="Image 1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7187" name="Image 13" descr="Une image contenant texte, capture d’écran, logiciel, Page web&#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823970" cy="2657475"/>
                    </a:xfrm>
                    <a:prstGeom prst="rect">
                      <a:avLst/>
                    </a:prstGeom>
                  </pic:spPr>
                </pic:pic>
              </a:graphicData>
            </a:graphic>
            <wp14:sizeRelH relativeFrom="margin">
              <wp14:pctWidth>0</wp14:pctWidth>
            </wp14:sizeRelH>
            <wp14:sizeRelV relativeFrom="margin">
              <wp14:pctHeight>0</wp14:pctHeight>
            </wp14:sizeRelV>
          </wp:anchor>
        </w:drawing>
      </w:r>
    </w:p>
    <w:p w14:paraId="61056646" w14:textId="7272211F" w:rsidR="002107CD" w:rsidRPr="00FF7ACE" w:rsidRDefault="00FF7ACE" w:rsidP="00FF7ACE">
      <w:pPr>
        <w:pStyle w:val="Paragraphedeliste"/>
        <w:numPr>
          <w:ilvl w:val="0"/>
          <w:numId w:val="9"/>
        </w:numPr>
        <w:spacing w:before="0" w:after="0"/>
        <w:ind w:right="0"/>
        <w:rPr>
          <w:rFonts w:ascii="Arial" w:hAnsi="Arial" w:cs="Arial"/>
          <w:color w:val="auto"/>
        </w:rPr>
      </w:pPr>
      <w:r>
        <w:rPr>
          <w:rFonts w:ascii="Arial" w:hAnsi="Arial" w:cs="Arial"/>
          <w:color w:val="auto"/>
        </w:rPr>
        <w:t>Sélectionnez les deux serveurs rds</w:t>
      </w:r>
    </w:p>
    <w:p w14:paraId="2DB631DA" w14:textId="77777777" w:rsidR="002107CD" w:rsidRDefault="002107CD">
      <w:pPr>
        <w:spacing w:before="0" w:after="0"/>
        <w:ind w:left="0" w:right="0"/>
        <w:rPr>
          <w:rFonts w:ascii="Arial" w:hAnsi="Arial" w:cs="Arial"/>
          <w:color w:val="auto"/>
        </w:rPr>
      </w:pPr>
    </w:p>
    <w:p w14:paraId="2E503A51" w14:textId="086DDB31" w:rsidR="002107CD" w:rsidRDefault="002107CD">
      <w:pPr>
        <w:spacing w:before="0" w:after="0"/>
        <w:ind w:left="0" w:right="0"/>
        <w:rPr>
          <w:rFonts w:ascii="Arial" w:hAnsi="Arial" w:cs="Arial"/>
          <w:color w:val="auto"/>
        </w:rPr>
      </w:pPr>
    </w:p>
    <w:p w14:paraId="06B9532E" w14:textId="483A2CB1" w:rsidR="002107CD" w:rsidRDefault="002107CD">
      <w:pPr>
        <w:spacing w:before="0" w:after="0"/>
        <w:ind w:left="0" w:right="0"/>
        <w:rPr>
          <w:rFonts w:ascii="Arial" w:hAnsi="Arial" w:cs="Arial"/>
          <w:color w:val="auto"/>
        </w:rPr>
      </w:pPr>
    </w:p>
    <w:p w14:paraId="6179FB60" w14:textId="7171E018" w:rsidR="002107CD" w:rsidRDefault="002107CD">
      <w:pPr>
        <w:spacing w:before="0" w:after="0"/>
        <w:ind w:left="0" w:right="0"/>
        <w:rPr>
          <w:rFonts w:ascii="Arial" w:hAnsi="Arial" w:cs="Arial"/>
          <w:color w:val="auto"/>
        </w:rPr>
      </w:pPr>
    </w:p>
    <w:p w14:paraId="5B74785E" w14:textId="40021933" w:rsidR="002107CD" w:rsidRDefault="002107CD">
      <w:pPr>
        <w:spacing w:before="0" w:after="0"/>
        <w:ind w:left="0" w:right="0"/>
        <w:rPr>
          <w:rFonts w:ascii="Arial" w:hAnsi="Arial" w:cs="Arial"/>
          <w:color w:val="auto"/>
        </w:rPr>
      </w:pPr>
    </w:p>
    <w:p w14:paraId="40F9EDC9" w14:textId="0C60F909" w:rsidR="002107CD" w:rsidRDefault="002107CD">
      <w:pPr>
        <w:spacing w:before="0" w:after="0"/>
        <w:ind w:left="0" w:right="0"/>
        <w:rPr>
          <w:rFonts w:ascii="Arial" w:hAnsi="Arial" w:cs="Arial"/>
          <w:color w:val="auto"/>
        </w:rPr>
      </w:pPr>
    </w:p>
    <w:p w14:paraId="3782E2F0" w14:textId="184D67BA" w:rsidR="002107CD" w:rsidRDefault="002107CD">
      <w:pPr>
        <w:spacing w:before="0" w:after="0"/>
        <w:ind w:left="0" w:right="0"/>
        <w:rPr>
          <w:rFonts w:ascii="Arial" w:hAnsi="Arial" w:cs="Arial"/>
          <w:color w:val="auto"/>
        </w:rPr>
      </w:pPr>
    </w:p>
    <w:p w14:paraId="0D7913B9" w14:textId="77777777" w:rsidR="002107CD" w:rsidRDefault="002107CD">
      <w:pPr>
        <w:spacing w:before="0" w:after="0"/>
        <w:ind w:left="0" w:right="0"/>
        <w:rPr>
          <w:rFonts w:ascii="Arial" w:hAnsi="Arial" w:cs="Arial"/>
          <w:color w:val="auto"/>
        </w:rPr>
      </w:pPr>
    </w:p>
    <w:p w14:paraId="1B1DC775" w14:textId="77777777" w:rsidR="002107CD" w:rsidRDefault="002107CD">
      <w:pPr>
        <w:spacing w:before="0" w:after="0"/>
        <w:ind w:left="0" w:right="0"/>
        <w:rPr>
          <w:rFonts w:ascii="Arial" w:hAnsi="Arial" w:cs="Arial"/>
          <w:color w:val="auto"/>
        </w:rPr>
      </w:pPr>
    </w:p>
    <w:p w14:paraId="34BCF482" w14:textId="77777777" w:rsidR="002107CD" w:rsidRDefault="002107CD">
      <w:pPr>
        <w:spacing w:before="0" w:after="0"/>
        <w:ind w:left="0" w:right="0"/>
        <w:rPr>
          <w:rFonts w:ascii="Arial" w:hAnsi="Arial" w:cs="Arial"/>
          <w:color w:val="auto"/>
        </w:rPr>
      </w:pPr>
    </w:p>
    <w:p w14:paraId="33E3B5C4" w14:textId="77777777" w:rsidR="002107CD" w:rsidRDefault="002107CD">
      <w:pPr>
        <w:spacing w:before="0" w:after="0"/>
        <w:ind w:left="0" w:right="0"/>
        <w:rPr>
          <w:rFonts w:ascii="Arial" w:hAnsi="Arial" w:cs="Arial"/>
          <w:color w:val="auto"/>
        </w:rPr>
      </w:pPr>
    </w:p>
    <w:p w14:paraId="2339CA30" w14:textId="77777777" w:rsidR="002107CD" w:rsidRDefault="002107CD">
      <w:pPr>
        <w:spacing w:before="0" w:after="0"/>
        <w:ind w:left="0" w:right="0"/>
        <w:rPr>
          <w:rFonts w:ascii="Arial" w:hAnsi="Arial" w:cs="Arial"/>
          <w:color w:val="auto"/>
        </w:rPr>
      </w:pPr>
    </w:p>
    <w:p w14:paraId="702A7500" w14:textId="77777777" w:rsidR="002107CD" w:rsidRDefault="002107CD">
      <w:pPr>
        <w:spacing w:before="0" w:after="0"/>
        <w:ind w:left="0" w:right="0"/>
        <w:rPr>
          <w:rFonts w:ascii="Arial" w:hAnsi="Arial" w:cs="Arial"/>
          <w:color w:val="auto"/>
        </w:rPr>
      </w:pPr>
    </w:p>
    <w:p w14:paraId="118479A4" w14:textId="77777777" w:rsidR="002107CD" w:rsidRDefault="002107CD">
      <w:pPr>
        <w:spacing w:before="0" w:after="0"/>
        <w:ind w:left="0" w:right="0"/>
        <w:rPr>
          <w:rFonts w:ascii="Arial" w:hAnsi="Arial" w:cs="Arial"/>
          <w:color w:val="auto"/>
        </w:rPr>
      </w:pPr>
    </w:p>
    <w:p w14:paraId="5675CB81" w14:textId="77777777" w:rsidR="002107CD" w:rsidRDefault="002107CD">
      <w:pPr>
        <w:spacing w:before="0" w:after="0"/>
        <w:ind w:left="0" w:right="0"/>
        <w:rPr>
          <w:rFonts w:ascii="Arial" w:hAnsi="Arial" w:cs="Arial"/>
          <w:color w:val="auto"/>
        </w:rPr>
      </w:pPr>
    </w:p>
    <w:p w14:paraId="0EB99985" w14:textId="77777777" w:rsidR="002107CD" w:rsidRDefault="002107CD">
      <w:pPr>
        <w:spacing w:before="0" w:after="0"/>
        <w:ind w:left="0" w:right="0"/>
        <w:rPr>
          <w:rFonts w:ascii="Arial" w:hAnsi="Arial" w:cs="Arial"/>
          <w:color w:val="auto"/>
        </w:rPr>
      </w:pPr>
    </w:p>
    <w:p w14:paraId="0891A07C" w14:textId="77777777" w:rsidR="002107CD" w:rsidRDefault="002107CD">
      <w:pPr>
        <w:spacing w:before="0" w:after="0"/>
        <w:ind w:left="0" w:right="0"/>
        <w:rPr>
          <w:rFonts w:ascii="Arial" w:hAnsi="Arial" w:cs="Arial"/>
          <w:color w:val="auto"/>
        </w:rPr>
      </w:pPr>
    </w:p>
    <w:p w14:paraId="39491EF1" w14:textId="77777777" w:rsidR="002107CD" w:rsidRDefault="002107CD">
      <w:pPr>
        <w:spacing w:before="0" w:after="0"/>
        <w:ind w:left="0" w:right="0"/>
        <w:rPr>
          <w:rFonts w:ascii="Arial" w:hAnsi="Arial" w:cs="Arial"/>
          <w:color w:val="auto"/>
        </w:rPr>
      </w:pPr>
    </w:p>
    <w:p w14:paraId="14B9FE0F" w14:textId="10B05A45" w:rsidR="002107CD" w:rsidRDefault="00FF7ACE">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37088" behindDoc="1" locked="0" layoutInCell="1" allowOverlap="1" wp14:anchorId="222CB656" wp14:editId="431BEC21">
            <wp:simplePos x="0" y="0"/>
            <wp:positionH relativeFrom="margin">
              <wp:posOffset>-19050</wp:posOffset>
            </wp:positionH>
            <wp:positionV relativeFrom="paragraph">
              <wp:posOffset>40005</wp:posOffset>
            </wp:positionV>
            <wp:extent cx="4219575" cy="3117215"/>
            <wp:effectExtent l="0" t="0" r="9525" b="6985"/>
            <wp:wrapTight wrapText="bothSides">
              <wp:wrapPolygon edited="0">
                <wp:start x="0" y="0"/>
                <wp:lineTo x="0" y="21516"/>
                <wp:lineTo x="21551" y="21516"/>
                <wp:lineTo x="21551" y="0"/>
                <wp:lineTo x="0" y="0"/>
              </wp:wrapPolygon>
            </wp:wrapTight>
            <wp:docPr id="70498375" name="Image 17"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375" name="Image 17" descr="Une image contenant texte, capture d’écran, logiciel, Page web"/>
                    <pic:cNvPicPr/>
                  </pic:nvPicPr>
                  <pic:blipFill>
                    <a:blip r:embed="rId38">
                      <a:extLst>
                        <a:ext uri="{28A0092B-C50C-407E-A947-70E740481C1C}">
                          <a14:useLocalDpi xmlns:a14="http://schemas.microsoft.com/office/drawing/2010/main" val="0"/>
                        </a:ext>
                      </a:extLst>
                    </a:blip>
                    <a:stretch>
                      <a:fillRect/>
                    </a:stretch>
                  </pic:blipFill>
                  <pic:spPr>
                    <a:xfrm>
                      <a:off x="0" y="0"/>
                      <a:ext cx="4219575" cy="3117215"/>
                    </a:xfrm>
                    <a:prstGeom prst="rect">
                      <a:avLst/>
                    </a:prstGeom>
                  </pic:spPr>
                </pic:pic>
              </a:graphicData>
            </a:graphic>
            <wp14:sizeRelH relativeFrom="margin">
              <wp14:pctWidth>0</wp14:pctWidth>
            </wp14:sizeRelH>
            <wp14:sizeRelV relativeFrom="margin">
              <wp14:pctHeight>0</wp14:pctHeight>
            </wp14:sizeRelV>
          </wp:anchor>
        </w:drawing>
      </w:r>
    </w:p>
    <w:p w14:paraId="42911151" w14:textId="77777777" w:rsidR="002107CD" w:rsidRDefault="002107CD">
      <w:pPr>
        <w:spacing w:before="0" w:after="0"/>
        <w:ind w:left="0" w:right="0"/>
        <w:rPr>
          <w:rFonts w:ascii="Arial" w:hAnsi="Arial" w:cs="Arial"/>
          <w:color w:val="auto"/>
        </w:rPr>
      </w:pPr>
    </w:p>
    <w:p w14:paraId="37376CD7" w14:textId="3D560410" w:rsidR="002107CD" w:rsidRPr="00FF7ACE" w:rsidRDefault="00FF7ACE" w:rsidP="00FF7ACE">
      <w:pPr>
        <w:pStyle w:val="Paragraphedeliste"/>
        <w:numPr>
          <w:ilvl w:val="0"/>
          <w:numId w:val="9"/>
        </w:numPr>
        <w:spacing w:before="0" w:after="0"/>
        <w:ind w:right="0"/>
        <w:rPr>
          <w:rFonts w:ascii="Arial" w:hAnsi="Arial" w:cs="Arial"/>
          <w:color w:val="auto"/>
        </w:rPr>
      </w:pPr>
      <w:r>
        <w:rPr>
          <w:rFonts w:ascii="Arial" w:hAnsi="Arial" w:cs="Arial"/>
          <w:color w:val="auto"/>
        </w:rPr>
        <w:t>Attendre la fin du téléchargement</w:t>
      </w:r>
    </w:p>
    <w:p w14:paraId="011A33D6" w14:textId="77777777" w:rsidR="002107CD" w:rsidRDefault="002107CD">
      <w:pPr>
        <w:spacing w:before="0" w:after="0"/>
        <w:ind w:left="0" w:right="0"/>
        <w:rPr>
          <w:rFonts w:ascii="Arial" w:hAnsi="Arial" w:cs="Arial"/>
          <w:color w:val="auto"/>
        </w:rPr>
      </w:pPr>
    </w:p>
    <w:p w14:paraId="616296EE" w14:textId="77777777" w:rsidR="002107CD" w:rsidRDefault="002107CD">
      <w:pPr>
        <w:spacing w:before="0" w:after="0"/>
        <w:ind w:left="0" w:right="0"/>
        <w:rPr>
          <w:rFonts w:ascii="Arial" w:hAnsi="Arial" w:cs="Arial"/>
          <w:color w:val="auto"/>
        </w:rPr>
      </w:pPr>
    </w:p>
    <w:p w14:paraId="5A955D33" w14:textId="11A04E15" w:rsidR="002107CD" w:rsidRDefault="002107CD">
      <w:pPr>
        <w:spacing w:before="0" w:after="0"/>
        <w:ind w:left="0" w:right="0"/>
        <w:rPr>
          <w:rFonts w:ascii="Arial" w:hAnsi="Arial" w:cs="Arial"/>
          <w:color w:val="auto"/>
        </w:rPr>
      </w:pPr>
    </w:p>
    <w:p w14:paraId="4820A56D" w14:textId="77777777" w:rsidR="002107CD" w:rsidRDefault="002107CD">
      <w:pPr>
        <w:spacing w:before="0" w:after="0"/>
        <w:ind w:left="0" w:right="0"/>
        <w:rPr>
          <w:rFonts w:ascii="Arial" w:hAnsi="Arial" w:cs="Arial"/>
          <w:color w:val="auto"/>
        </w:rPr>
      </w:pPr>
    </w:p>
    <w:p w14:paraId="21C5079C" w14:textId="3B427183" w:rsidR="002107CD" w:rsidRDefault="002107CD">
      <w:pPr>
        <w:spacing w:before="0" w:after="0"/>
        <w:ind w:left="0" w:right="0"/>
        <w:rPr>
          <w:rFonts w:ascii="Arial" w:hAnsi="Arial" w:cs="Arial"/>
          <w:color w:val="auto"/>
        </w:rPr>
      </w:pPr>
    </w:p>
    <w:p w14:paraId="0761CB31" w14:textId="77777777" w:rsidR="002107CD" w:rsidRDefault="002107CD">
      <w:pPr>
        <w:spacing w:before="0" w:after="0"/>
        <w:ind w:left="0" w:right="0"/>
        <w:rPr>
          <w:rFonts w:ascii="Arial" w:hAnsi="Arial" w:cs="Arial"/>
          <w:color w:val="auto"/>
        </w:rPr>
      </w:pPr>
    </w:p>
    <w:p w14:paraId="21CAD937" w14:textId="4A713EB8" w:rsidR="002107CD" w:rsidRDefault="002107CD">
      <w:pPr>
        <w:spacing w:before="0" w:after="0"/>
        <w:ind w:left="0" w:right="0"/>
        <w:rPr>
          <w:rFonts w:ascii="Arial" w:hAnsi="Arial" w:cs="Arial"/>
          <w:color w:val="auto"/>
        </w:rPr>
      </w:pPr>
    </w:p>
    <w:p w14:paraId="6200468A" w14:textId="193FBA35" w:rsidR="002107CD" w:rsidRDefault="002107CD">
      <w:pPr>
        <w:spacing w:before="0" w:after="0"/>
        <w:ind w:left="0" w:right="0"/>
        <w:rPr>
          <w:rFonts w:ascii="Arial" w:hAnsi="Arial" w:cs="Arial"/>
          <w:color w:val="auto"/>
        </w:rPr>
      </w:pPr>
    </w:p>
    <w:p w14:paraId="54FAED54" w14:textId="77777777" w:rsidR="002107CD" w:rsidRDefault="002107CD">
      <w:pPr>
        <w:spacing w:before="0" w:after="0"/>
        <w:ind w:left="0" w:right="0"/>
        <w:rPr>
          <w:rFonts w:ascii="Arial" w:hAnsi="Arial" w:cs="Arial"/>
          <w:color w:val="auto"/>
        </w:rPr>
      </w:pPr>
    </w:p>
    <w:p w14:paraId="08AFE5D1" w14:textId="77777777" w:rsidR="002107CD" w:rsidRDefault="002107CD">
      <w:pPr>
        <w:spacing w:before="0" w:after="0"/>
        <w:ind w:left="0" w:right="0"/>
        <w:rPr>
          <w:rFonts w:ascii="Arial" w:hAnsi="Arial" w:cs="Arial"/>
          <w:color w:val="auto"/>
        </w:rPr>
      </w:pPr>
    </w:p>
    <w:p w14:paraId="0E93419B" w14:textId="77777777" w:rsidR="002107CD" w:rsidRDefault="002107CD">
      <w:pPr>
        <w:spacing w:before="0" w:after="0"/>
        <w:ind w:left="0" w:right="0"/>
        <w:rPr>
          <w:rFonts w:ascii="Arial" w:hAnsi="Arial" w:cs="Arial"/>
          <w:color w:val="auto"/>
        </w:rPr>
      </w:pPr>
    </w:p>
    <w:p w14:paraId="76DB31D7" w14:textId="77777777" w:rsidR="002107CD" w:rsidRDefault="002107CD">
      <w:pPr>
        <w:spacing w:before="0" w:after="0"/>
        <w:ind w:left="0" w:right="0"/>
        <w:rPr>
          <w:rFonts w:ascii="Arial" w:hAnsi="Arial" w:cs="Arial"/>
          <w:color w:val="auto"/>
        </w:rPr>
      </w:pPr>
    </w:p>
    <w:p w14:paraId="63678D1A" w14:textId="77777777" w:rsidR="002107CD" w:rsidRDefault="002107CD">
      <w:pPr>
        <w:spacing w:before="0" w:after="0"/>
        <w:ind w:left="0" w:right="0"/>
        <w:rPr>
          <w:rFonts w:ascii="Arial" w:hAnsi="Arial" w:cs="Arial"/>
          <w:color w:val="auto"/>
        </w:rPr>
      </w:pPr>
    </w:p>
    <w:p w14:paraId="6A08C6E1" w14:textId="77777777" w:rsidR="002107CD" w:rsidRDefault="002107CD">
      <w:pPr>
        <w:spacing w:before="0" w:after="0"/>
        <w:ind w:left="0" w:right="0"/>
        <w:rPr>
          <w:rFonts w:ascii="Arial" w:hAnsi="Arial" w:cs="Arial"/>
          <w:color w:val="auto"/>
        </w:rPr>
      </w:pPr>
    </w:p>
    <w:p w14:paraId="5B23713C" w14:textId="77777777" w:rsidR="002107CD" w:rsidRDefault="002107CD">
      <w:pPr>
        <w:spacing w:before="0" w:after="0"/>
        <w:ind w:left="0" w:right="0"/>
        <w:rPr>
          <w:rFonts w:ascii="Arial" w:hAnsi="Arial" w:cs="Arial"/>
          <w:color w:val="auto"/>
        </w:rPr>
      </w:pPr>
    </w:p>
    <w:p w14:paraId="3C49E454" w14:textId="77777777" w:rsidR="002107CD" w:rsidRDefault="002107CD">
      <w:pPr>
        <w:spacing w:before="0" w:after="0"/>
        <w:ind w:left="0" w:right="0"/>
        <w:rPr>
          <w:rFonts w:ascii="Arial" w:hAnsi="Arial" w:cs="Arial"/>
          <w:color w:val="auto"/>
        </w:rPr>
      </w:pPr>
    </w:p>
    <w:p w14:paraId="3B279386" w14:textId="77777777" w:rsidR="002107CD" w:rsidRDefault="002107CD">
      <w:pPr>
        <w:spacing w:before="0" w:after="0"/>
        <w:ind w:left="0" w:right="0"/>
        <w:rPr>
          <w:rFonts w:ascii="Arial" w:hAnsi="Arial" w:cs="Arial"/>
          <w:color w:val="auto"/>
        </w:rPr>
      </w:pPr>
    </w:p>
    <w:p w14:paraId="2C6CCA60" w14:textId="0EDD8384" w:rsidR="002107CD"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38112" behindDoc="1" locked="0" layoutInCell="1" allowOverlap="1" wp14:anchorId="575025F1" wp14:editId="528E5A12">
            <wp:simplePos x="0" y="0"/>
            <wp:positionH relativeFrom="column">
              <wp:posOffset>-248285</wp:posOffset>
            </wp:positionH>
            <wp:positionV relativeFrom="paragraph">
              <wp:posOffset>199390</wp:posOffset>
            </wp:positionV>
            <wp:extent cx="4108450" cy="3067050"/>
            <wp:effectExtent l="0" t="0" r="6350" b="0"/>
            <wp:wrapTight wrapText="bothSides">
              <wp:wrapPolygon edited="0">
                <wp:start x="0" y="0"/>
                <wp:lineTo x="0" y="21466"/>
                <wp:lineTo x="21533" y="21466"/>
                <wp:lineTo x="21533" y="0"/>
                <wp:lineTo x="0" y="0"/>
              </wp:wrapPolygon>
            </wp:wrapTight>
            <wp:docPr id="807576499" name="Image 1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76499" name="Image 18" descr="Une image contenant texte, capture d’écran, logiciel, Page web&#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108450" cy="3067050"/>
                    </a:xfrm>
                    <a:prstGeom prst="rect">
                      <a:avLst/>
                    </a:prstGeom>
                  </pic:spPr>
                </pic:pic>
              </a:graphicData>
            </a:graphic>
            <wp14:sizeRelH relativeFrom="margin">
              <wp14:pctWidth>0</wp14:pctWidth>
            </wp14:sizeRelH>
            <wp14:sizeRelV relativeFrom="margin">
              <wp14:pctHeight>0</wp14:pctHeight>
            </wp14:sizeRelV>
          </wp:anchor>
        </w:drawing>
      </w:r>
    </w:p>
    <w:p w14:paraId="63DE4E0D" w14:textId="6B4345E6" w:rsidR="002107CD" w:rsidRDefault="002107CD">
      <w:pPr>
        <w:spacing w:before="0" w:after="0"/>
        <w:ind w:left="0" w:right="0"/>
        <w:rPr>
          <w:rFonts w:ascii="Arial" w:hAnsi="Arial" w:cs="Arial"/>
          <w:color w:val="auto"/>
        </w:rPr>
      </w:pPr>
    </w:p>
    <w:p w14:paraId="617ACB7A" w14:textId="62171CFC" w:rsidR="002107CD" w:rsidRDefault="002107CD">
      <w:pPr>
        <w:spacing w:before="0" w:after="0"/>
        <w:ind w:left="0" w:right="0"/>
        <w:rPr>
          <w:rFonts w:ascii="Arial" w:hAnsi="Arial" w:cs="Arial"/>
          <w:color w:val="auto"/>
        </w:rPr>
      </w:pPr>
    </w:p>
    <w:p w14:paraId="3CDE9ABC" w14:textId="77777777" w:rsidR="002107CD" w:rsidRDefault="002107CD">
      <w:pPr>
        <w:spacing w:before="0" w:after="0"/>
        <w:ind w:left="0" w:right="0"/>
        <w:rPr>
          <w:rFonts w:ascii="Arial" w:hAnsi="Arial" w:cs="Arial"/>
          <w:color w:val="auto"/>
        </w:rPr>
      </w:pPr>
    </w:p>
    <w:p w14:paraId="1A6CD056" w14:textId="2A04980E" w:rsidR="002107CD"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Voici la collection que nous venons de créer</w:t>
      </w:r>
    </w:p>
    <w:p w14:paraId="04C2B201" w14:textId="77777777" w:rsidR="002107CD" w:rsidRDefault="002107CD">
      <w:pPr>
        <w:spacing w:before="0" w:after="0"/>
        <w:ind w:left="0" w:right="0"/>
        <w:rPr>
          <w:rFonts w:ascii="Arial" w:hAnsi="Arial" w:cs="Arial"/>
          <w:color w:val="auto"/>
        </w:rPr>
      </w:pPr>
    </w:p>
    <w:p w14:paraId="1CCBFE02" w14:textId="777CD47A" w:rsidR="002107CD" w:rsidRDefault="002107CD">
      <w:pPr>
        <w:spacing w:before="0" w:after="0"/>
        <w:ind w:left="0" w:right="0"/>
        <w:rPr>
          <w:rFonts w:ascii="Arial" w:hAnsi="Arial" w:cs="Arial"/>
          <w:color w:val="auto"/>
        </w:rPr>
      </w:pPr>
    </w:p>
    <w:p w14:paraId="1704F8FA" w14:textId="77777777" w:rsidR="002107CD" w:rsidRDefault="002107CD">
      <w:pPr>
        <w:spacing w:before="0" w:after="0"/>
        <w:ind w:left="0" w:right="0"/>
        <w:rPr>
          <w:rFonts w:ascii="Arial" w:hAnsi="Arial" w:cs="Arial"/>
          <w:color w:val="auto"/>
        </w:rPr>
      </w:pPr>
    </w:p>
    <w:p w14:paraId="36B9D631" w14:textId="77777777" w:rsidR="002107CD" w:rsidRDefault="002107CD">
      <w:pPr>
        <w:spacing w:before="0" w:after="0"/>
        <w:ind w:left="0" w:right="0"/>
        <w:rPr>
          <w:rFonts w:ascii="Arial" w:hAnsi="Arial" w:cs="Arial"/>
          <w:color w:val="auto"/>
        </w:rPr>
      </w:pPr>
    </w:p>
    <w:p w14:paraId="4682AE6C" w14:textId="77777777" w:rsidR="002107CD" w:rsidRDefault="002107CD">
      <w:pPr>
        <w:spacing w:before="0" w:after="0"/>
        <w:ind w:left="0" w:right="0"/>
        <w:rPr>
          <w:rFonts w:ascii="Arial" w:hAnsi="Arial" w:cs="Arial"/>
          <w:color w:val="auto"/>
        </w:rPr>
      </w:pPr>
    </w:p>
    <w:p w14:paraId="6BFFD936" w14:textId="4339BE00" w:rsidR="002107CD" w:rsidRDefault="002107CD">
      <w:pPr>
        <w:spacing w:before="0" w:after="0"/>
        <w:ind w:left="0" w:right="0"/>
        <w:rPr>
          <w:rFonts w:ascii="Arial" w:hAnsi="Arial" w:cs="Arial"/>
          <w:color w:val="auto"/>
        </w:rPr>
      </w:pPr>
    </w:p>
    <w:p w14:paraId="275C1CCD" w14:textId="1AA17FC7" w:rsidR="002107CD" w:rsidRDefault="002107CD">
      <w:pPr>
        <w:spacing w:before="0" w:after="0"/>
        <w:ind w:left="0" w:right="0"/>
        <w:rPr>
          <w:rFonts w:ascii="Arial" w:hAnsi="Arial" w:cs="Arial"/>
          <w:color w:val="auto"/>
        </w:rPr>
      </w:pPr>
    </w:p>
    <w:p w14:paraId="384731E8" w14:textId="77777777" w:rsidR="002107CD" w:rsidRDefault="002107CD">
      <w:pPr>
        <w:spacing w:before="0" w:after="0"/>
        <w:ind w:left="0" w:right="0"/>
        <w:rPr>
          <w:rFonts w:ascii="Arial" w:hAnsi="Arial" w:cs="Arial"/>
          <w:color w:val="auto"/>
        </w:rPr>
      </w:pPr>
    </w:p>
    <w:p w14:paraId="59BC4341" w14:textId="77777777" w:rsidR="002107CD" w:rsidRDefault="002107CD">
      <w:pPr>
        <w:spacing w:before="0" w:after="0"/>
        <w:ind w:left="0" w:right="0"/>
        <w:rPr>
          <w:rFonts w:ascii="Arial" w:hAnsi="Arial" w:cs="Arial"/>
          <w:color w:val="auto"/>
        </w:rPr>
      </w:pPr>
    </w:p>
    <w:p w14:paraId="3C524652" w14:textId="77777777" w:rsidR="002107CD" w:rsidRDefault="002107CD">
      <w:pPr>
        <w:spacing w:before="0" w:after="0"/>
        <w:ind w:left="0" w:right="0"/>
        <w:rPr>
          <w:rFonts w:ascii="Arial" w:hAnsi="Arial" w:cs="Arial"/>
          <w:color w:val="auto"/>
        </w:rPr>
      </w:pPr>
    </w:p>
    <w:p w14:paraId="0340F958" w14:textId="77777777" w:rsidR="002107CD" w:rsidRDefault="002107CD">
      <w:pPr>
        <w:spacing w:before="0" w:after="0"/>
        <w:ind w:left="0" w:right="0"/>
        <w:rPr>
          <w:rFonts w:ascii="Arial" w:hAnsi="Arial" w:cs="Arial"/>
          <w:color w:val="auto"/>
        </w:rPr>
      </w:pPr>
    </w:p>
    <w:p w14:paraId="18F2F4E0" w14:textId="77777777" w:rsidR="002107CD" w:rsidRDefault="002107CD">
      <w:pPr>
        <w:spacing w:before="0" w:after="0"/>
        <w:ind w:left="0" w:right="0"/>
        <w:rPr>
          <w:rFonts w:ascii="Arial" w:hAnsi="Arial" w:cs="Arial"/>
          <w:color w:val="auto"/>
        </w:rPr>
      </w:pPr>
    </w:p>
    <w:p w14:paraId="5A8F3E24" w14:textId="77777777" w:rsidR="002107CD" w:rsidRDefault="002107CD">
      <w:pPr>
        <w:spacing w:before="0" w:after="0"/>
        <w:ind w:left="0" w:right="0"/>
        <w:rPr>
          <w:rFonts w:ascii="Arial" w:hAnsi="Arial" w:cs="Arial"/>
          <w:color w:val="auto"/>
        </w:rPr>
      </w:pPr>
    </w:p>
    <w:p w14:paraId="45926267" w14:textId="77777777" w:rsidR="002107CD" w:rsidRDefault="002107CD">
      <w:pPr>
        <w:spacing w:before="0" w:after="0"/>
        <w:ind w:left="0" w:right="0"/>
        <w:rPr>
          <w:rFonts w:ascii="Arial" w:hAnsi="Arial" w:cs="Arial"/>
          <w:color w:val="auto"/>
        </w:rPr>
      </w:pPr>
    </w:p>
    <w:p w14:paraId="76AD35F5" w14:textId="77777777" w:rsidR="002107CD" w:rsidRDefault="002107CD">
      <w:pPr>
        <w:spacing w:before="0" w:after="0"/>
        <w:ind w:left="0" w:right="0"/>
        <w:rPr>
          <w:rFonts w:ascii="Arial" w:hAnsi="Arial" w:cs="Arial"/>
          <w:color w:val="auto"/>
        </w:rPr>
      </w:pPr>
    </w:p>
    <w:p w14:paraId="74D5AD5D" w14:textId="77777777" w:rsidR="002107CD" w:rsidRDefault="002107CD">
      <w:pPr>
        <w:spacing w:before="0" w:after="0"/>
        <w:ind w:left="0" w:right="0"/>
        <w:rPr>
          <w:rFonts w:ascii="Arial" w:hAnsi="Arial" w:cs="Arial"/>
          <w:color w:val="auto"/>
        </w:rPr>
      </w:pPr>
    </w:p>
    <w:p w14:paraId="7FA649AD" w14:textId="77777777" w:rsidR="002107CD" w:rsidRDefault="002107CD">
      <w:pPr>
        <w:spacing w:before="0" w:after="0"/>
        <w:ind w:left="0" w:right="0"/>
        <w:rPr>
          <w:rFonts w:ascii="Arial" w:hAnsi="Arial" w:cs="Arial"/>
          <w:color w:val="auto"/>
        </w:rPr>
      </w:pPr>
    </w:p>
    <w:p w14:paraId="32681ED2" w14:textId="77777777" w:rsidR="002107CD" w:rsidRDefault="002107CD">
      <w:pPr>
        <w:spacing w:before="0" w:after="0"/>
        <w:ind w:left="0" w:right="0"/>
        <w:rPr>
          <w:rFonts w:ascii="Arial" w:hAnsi="Arial" w:cs="Arial"/>
          <w:color w:val="auto"/>
        </w:rPr>
      </w:pPr>
    </w:p>
    <w:p w14:paraId="601DD41A" w14:textId="77777777" w:rsidR="002107CD" w:rsidRDefault="002107CD">
      <w:pPr>
        <w:spacing w:before="0" w:after="0"/>
        <w:ind w:left="0" w:right="0"/>
        <w:rPr>
          <w:rFonts w:ascii="Arial" w:hAnsi="Arial" w:cs="Arial"/>
          <w:color w:val="auto"/>
        </w:rPr>
      </w:pPr>
    </w:p>
    <w:p w14:paraId="1722E5ED" w14:textId="77777777" w:rsidR="002107CD" w:rsidRDefault="002107CD">
      <w:pPr>
        <w:spacing w:before="0" w:after="0"/>
        <w:ind w:left="0" w:right="0"/>
        <w:rPr>
          <w:rFonts w:ascii="Arial" w:hAnsi="Arial" w:cs="Arial"/>
          <w:color w:val="auto"/>
        </w:rPr>
      </w:pPr>
    </w:p>
    <w:p w14:paraId="6C30A21B" w14:textId="77777777" w:rsidR="002107CD" w:rsidRDefault="002107CD">
      <w:pPr>
        <w:spacing w:before="0" w:after="0"/>
        <w:ind w:left="0" w:right="0"/>
        <w:rPr>
          <w:rFonts w:ascii="Arial" w:hAnsi="Arial" w:cs="Arial"/>
          <w:color w:val="auto"/>
        </w:rPr>
      </w:pPr>
    </w:p>
    <w:p w14:paraId="2EEF9CED" w14:textId="77777777" w:rsidR="002107CD" w:rsidRDefault="002107CD">
      <w:pPr>
        <w:spacing w:before="0" w:after="0"/>
        <w:ind w:left="0" w:right="0"/>
        <w:rPr>
          <w:rFonts w:ascii="Arial" w:hAnsi="Arial" w:cs="Arial"/>
          <w:color w:val="auto"/>
        </w:rPr>
      </w:pPr>
    </w:p>
    <w:p w14:paraId="214150D3" w14:textId="77777777" w:rsidR="002107CD" w:rsidRDefault="002107CD">
      <w:pPr>
        <w:spacing w:before="0" w:after="0"/>
        <w:ind w:left="0" w:right="0"/>
        <w:rPr>
          <w:rFonts w:ascii="Arial" w:hAnsi="Arial" w:cs="Arial"/>
          <w:color w:val="auto"/>
        </w:rPr>
      </w:pPr>
    </w:p>
    <w:p w14:paraId="0823BA7E" w14:textId="77777777" w:rsidR="002107CD" w:rsidRDefault="002107CD">
      <w:pPr>
        <w:spacing w:before="0" w:after="0"/>
        <w:ind w:left="0" w:right="0"/>
        <w:rPr>
          <w:rFonts w:ascii="Arial" w:hAnsi="Arial" w:cs="Arial"/>
          <w:color w:val="auto"/>
        </w:rPr>
      </w:pPr>
    </w:p>
    <w:p w14:paraId="2FEFD537" w14:textId="77777777" w:rsidR="002107CD" w:rsidRDefault="002107CD">
      <w:pPr>
        <w:spacing w:before="0" w:after="0"/>
        <w:ind w:left="0" w:right="0"/>
        <w:rPr>
          <w:rFonts w:ascii="Arial" w:hAnsi="Arial" w:cs="Arial"/>
          <w:color w:val="auto"/>
        </w:rPr>
      </w:pPr>
    </w:p>
    <w:p w14:paraId="322ADDD3" w14:textId="4F37D977" w:rsidR="002107CD" w:rsidRDefault="000C05E6">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39136" behindDoc="1" locked="0" layoutInCell="1" allowOverlap="1" wp14:anchorId="32197CEB" wp14:editId="13BA34F8">
            <wp:simplePos x="0" y="0"/>
            <wp:positionH relativeFrom="margin">
              <wp:posOffset>285750</wp:posOffset>
            </wp:positionH>
            <wp:positionV relativeFrom="paragraph">
              <wp:posOffset>7620</wp:posOffset>
            </wp:positionV>
            <wp:extent cx="4276725" cy="3267710"/>
            <wp:effectExtent l="0" t="0" r="9525" b="8890"/>
            <wp:wrapTight wrapText="bothSides">
              <wp:wrapPolygon edited="0">
                <wp:start x="0" y="0"/>
                <wp:lineTo x="0" y="21533"/>
                <wp:lineTo x="21552" y="21533"/>
                <wp:lineTo x="21552" y="0"/>
                <wp:lineTo x="0" y="0"/>
              </wp:wrapPolygon>
            </wp:wrapTight>
            <wp:docPr id="1270605719" name="Image 19" descr="Une image contenant texte, capture d’écran, logiciel,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5719" name="Image 19" descr="Une image contenant texte, capture d’écran, logiciel, diagramme"/>
                    <pic:cNvPicPr/>
                  </pic:nvPicPr>
                  <pic:blipFill>
                    <a:blip r:embed="rId40">
                      <a:extLst>
                        <a:ext uri="{28A0092B-C50C-407E-A947-70E740481C1C}">
                          <a14:useLocalDpi xmlns:a14="http://schemas.microsoft.com/office/drawing/2010/main" val="0"/>
                        </a:ext>
                      </a:extLst>
                    </a:blip>
                    <a:stretch>
                      <a:fillRect/>
                    </a:stretch>
                  </pic:blipFill>
                  <pic:spPr>
                    <a:xfrm>
                      <a:off x="0" y="0"/>
                      <a:ext cx="4276725" cy="3267710"/>
                    </a:xfrm>
                    <a:prstGeom prst="rect">
                      <a:avLst/>
                    </a:prstGeom>
                  </pic:spPr>
                </pic:pic>
              </a:graphicData>
            </a:graphic>
            <wp14:sizeRelH relativeFrom="margin">
              <wp14:pctWidth>0</wp14:pctWidth>
            </wp14:sizeRelH>
            <wp14:sizeRelV relativeFrom="margin">
              <wp14:pctHeight>0</wp14:pctHeight>
            </wp14:sizeRelV>
          </wp:anchor>
        </w:drawing>
      </w:r>
    </w:p>
    <w:p w14:paraId="7D52AE30" w14:textId="7F392B1C" w:rsidR="002107CD" w:rsidRDefault="002107CD">
      <w:pPr>
        <w:spacing w:before="0" w:after="0"/>
        <w:ind w:left="0" w:right="0"/>
        <w:rPr>
          <w:rFonts w:ascii="Arial" w:hAnsi="Arial" w:cs="Arial"/>
          <w:color w:val="auto"/>
        </w:rPr>
      </w:pPr>
    </w:p>
    <w:p w14:paraId="31616480" w14:textId="60BCF5D3" w:rsidR="002107CD"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Maintenant nous allons rajouter la passerelle.</w:t>
      </w:r>
    </w:p>
    <w:p w14:paraId="5537BE3A" w14:textId="1D27204F" w:rsidR="009454B0" w:rsidRPr="009454B0" w:rsidRDefault="009454B0" w:rsidP="009454B0">
      <w:pPr>
        <w:pStyle w:val="Paragraphedeliste"/>
        <w:spacing w:before="0" w:after="0"/>
        <w:ind w:left="1080" w:right="0"/>
        <w:rPr>
          <w:rFonts w:ascii="Arial" w:hAnsi="Arial" w:cs="Arial"/>
          <w:color w:val="auto"/>
        </w:rPr>
      </w:pPr>
      <w:r>
        <w:rPr>
          <w:rFonts w:ascii="Arial" w:hAnsi="Arial" w:cs="Arial"/>
          <w:color w:val="auto"/>
        </w:rPr>
        <w:t>Cliquez sur Passerelle des services</w:t>
      </w:r>
    </w:p>
    <w:p w14:paraId="7ECDEC0F" w14:textId="77777777" w:rsidR="002107CD" w:rsidRDefault="002107CD">
      <w:pPr>
        <w:spacing w:before="0" w:after="0"/>
        <w:ind w:left="0" w:right="0"/>
        <w:rPr>
          <w:rFonts w:ascii="Arial" w:hAnsi="Arial" w:cs="Arial"/>
          <w:color w:val="auto"/>
        </w:rPr>
      </w:pPr>
    </w:p>
    <w:p w14:paraId="5DBD782F" w14:textId="77777777" w:rsidR="002107CD" w:rsidRDefault="002107CD">
      <w:pPr>
        <w:spacing w:before="0" w:after="0"/>
        <w:ind w:left="0" w:right="0"/>
        <w:rPr>
          <w:rFonts w:ascii="Arial" w:hAnsi="Arial" w:cs="Arial"/>
          <w:color w:val="auto"/>
        </w:rPr>
      </w:pPr>
    </w:p>
    <w:p w14:paraId="68101504" w14:textId="77777777" w:rsidR="002107CD" w:rsidRDefault="002107CD">
      <w:pPr>
        <w:spacing w:before="0" w:after="0"/>
        <w:ind w:left="0" w:right="0"/>
        <w:rPr>
          <w:rFonts w:ascii="Arial" w:hAnsi="Arial" w:cs="Arial"/>
          <w:color w:val="auto"/>
        </w:rPr>
      </w:pPr>
    </w:p>
    <w:p w14:paraId="2EA1223C" w14:textId="77777777" w:rsidR="002107CD" w:rsidRDefault="002107CD">
      <w:pPr>
        <w:spacing w:before="0" w:after="0"/>
        <w:ind w:left="0" w:right="0"/>
        <w:rPr>
          <w:rFonts w:ascii="Arial" w:hAnsi="Arial" w:cs="Arial"/>
          <w:color w:val="auto"/>
        </w:rPr>
      </w:pPr>
    </w:p>
    <w:p w14:paraId="215CA339" w14:textId="77777777" w:rsidR="002107CD" w:rsidRDefault="002107CD">
      <w:pPr>
        <w:spacing w:before="0" w:after="0"/>
        <w:ind w:left="0" w:right="0"/>
        <w:rPr>
          <w:rFonts w:ascii="Arial" w:hAnsi="Arial" w:cs="Arial"/>
          <w:color w:val="auto"/>
        </w:rPr>
      </w:pPr>
    </w:p>
    <w:p w14:paraId="50A1693D" w14:textId="77777777" w:rsidR="002107CD" w:rsidRDefault="002107CD">
      <w:pPr>
        <w:spacing w:before="0" w:after="0"/>
        <w:ind w:left="0" w:right="0"/>
        <w:rPr>
          <w:rFonts w:ascii="Arial" w:hAnsi="Arial" w:cs="Arial"/>
          <w:color w:val="auto"/>
        </w:rPr>
      </w:pPr>
    </w:p>
    <w:p w14:paraId="08266FD8" w14:textId="77777777" w:rsidR="002107CD" w:rsidRDefault="002107CD">
      <w:pPr>
        <w:spacing w:before="0" w:after="0"/>
        <w:ind w:left="0" w:right="0"/>
        <w:rPr>
          <w:rFonts w:ascii="Arial" w:hAnsi="Arial" w:cs="Arial"/>
          <w:color w:val="auto"/>
        </w:rPr>
      </w:pPr>
    </w:p>
    <w:p w14:paraId="444D1188" w14:textId="77777777" w:rsidR="002107CD" w:rsidRDefault="002107CD">
      <w:pPr>
        <w:spacing w:before="0" w:after="0"/>
        <w:ind w:left="0" w:right="0"/>
        <w:rPr>
          <w:rFonts w:ascii="Arial" w:hAnsi="Arial" w:cs="Arial"/>
          <w:color w:val="auto"/>
        </w:rPr>
      </w:pPr>
    </w:p>
    <w:p w14:paraId="1A058A0B" w14:textId="77777777" w:rsidR="002107CD" w:rsidRDefault="002107CD">
      <w:pPr>
        <w:spacing w:before="0" w:after="0"/>
        <w:ind w:left="0" w:right="0"/>
        <w:rPr>
          <w:rFonts w:ascii="Arial" w:hAnsi="Arial" w:cs="Arial"/>
          <w:color w:val="auto"/>
        </w:rPr>
      </w:pPr>
    </w:p>
    <w:p w14:paraId="0EFCBDA5" w14:textId="77777777" w:rsidR="002107CD" w:rsidRDefault="002107CD">
      <w:pPr>
        <w:spacing w:before="0" w:after="0"/>
        <w:ind w:left="0" w:right="0"/>
        <w:rPr>
          <w:rFonts w:ascii="Arial" w:hAnsi="Arial" w:cs="Arial"/>
          <w:color w:val="auto"/>
        </w:rPr>
      </w:pPr>
    </w:p>
    <w:p w14:paraId="6663C6F4" w14:textId="77777777" w:rsidR="002107CD" w:rsidRDefault="002107CD">
      <w:pPr>
        <w:spacing w:before="0" w:after="0"/>
        <w:ind w:left="0" w:right="0"/>
        <w:rPr>
          <w:rFonts w:ascii="Arial" w:hAnsi="Arial" w:cs="Arial"/>
          <w:color w:val="auto"/>
        </w:rPr>
      </w:pPr>
    </w:p>
    <w:p w14:paraId="1B80DF45" w14:textId="77777777" w:rsidR="002107CD" w:rsidRDefault="002107CD">
      <w:pPr>
        <w:spacing w:before="0" w:after="0"/>
        <w:ind w:left="0" w:right="0"/>
        <w:rPr>
          <w:rFonts w:ascii="Arial" w:hAnsi="Arial" w:cs="Arial"/>
          <w:color w:val="auto"/>
        </w:rPr>
      </w:pPr>
    </w:p>
    <w:p w14:paraId="7CA8D556" w14:textId="77777777" w:rsidR="002107CD" w:rsidRDefault="002107CD">
      <w:pPr>
        <w:spacing w:before="0" w:after="0"/>
        <w:ind w:left="0" w:right="0"/>
        <w:rPr>
          <w:rFonts w:ascii="Arial" w:hAnsi="Arial" w:cs="Arial"/>
          <w:color w:val="auto"/>
        </w:rPr>
      </w:pPr>
    </w:p>
    <w:p w14:paraId="3B04E6CD" w14:textId="77777777" w:rsidR="002107CD" w:rsidRDefault="002107CD">
      <w:pPr>
        <w:spacing w:before="0" w:after="0"/>
        <w:ind w:left="0" w:right="0"/>
        <w:rPr>
          <w:rFonts w:ascii="Arial" w:hAnsi="Arial" w:cs="Arial"/>
          <w:color w:val="auto"/>
        </w:rPr>
      </w:pPr>
    </w:p>
    <w:p w14:paraId="7F53B956" w14:textId="77777777" w:rsidR="002107CD" w:rsidRDefault="002107CD">
      <w:pPr>
        <w:spacing w:before="0" w:after="0"/>
        <w:ind w:left="0" w:right="0"/>
        <w:rPr>
          <w:rFonts w:ascii="Arial" w:hAnsi="Arial" w:cs="Arial"/>
          <w:color w:val="auto"/>
        </w:rPr>
      </w:pPr>
    </w:p>
    <w:p w14:paraId="195DAC9D" w14:textId="77777777" w:rsidR="002107CD" w:rsidRDefault="002107CD">
      <w:pPr>
        <w:spacing w:before="0" w:after="0"/>
        <w:ind w:left="0" w:right="0"/>
        <w:rPr>
          <w:rFonts w:ascii="Arial" w:hAnsi="Arial" w:cs="Arial"/>
          <w:color w:val="auto"/>
        </w:rPr>
      </w:pPr>
    </w:p>
    <w:p w14:paraId="40649AA1" w14:textId="77777777" w:rsidR="002107CD" w:rsidRDefault="002107CD">
      <w:pPr>
        <w:spacing w:before="0" w:after="0"/>
        <w:ind w:left="0" w:right="0"/>
        <w:rPr>
          <w:rFonts w:ascii="Arial" w:hAnsi="Arial" w:cs="Arial"/>
          <w:color w:val="auto"/>
        </w:rPr>
      </w:pPr>
    </w:p>
    <w:p w14:paraId="3069F7A5" w14:textId="134DC321" w:rsidR="002107CD"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0160" behindDoc="1" locked="0" layoutInCell="1" allowOverlap="1" wp14:anchorId="37FDE890" wp14:editId="29437725">
            <wp:simplePos x="0" y="0"/>
            <wp:positionH relativeFrom="margin">
              <wp:align>left</wp:align>
            </wp:positionH>
            <wp:positionV relativeFrom="paragraph">
              <wp:posOffset>121285</wp:posOffset>
            </wp:positionV>
            <wp:extent cx="4562475" cy="3250565"/>
            <wp:effectExtent l="0" t="0" r="9525" b="6985"/>
            <wp:wrapTight wrapText="bothSides">
              <wp:wrapPolygon edited="0">
                <wp:start x="0" y="0"/>
                <wp:lineTo x="0" y="21520"/>
                <wp:lineTo x="21555" y="21520"/>
                <wp:lineTo x="21555" y="0"/>
                <wp:lineTo x="0" y="0"/>
              </wp:wrapPolygon>
            </wp:wrapTight>
            <wp:docPr id="900779585" name="Image 20"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9585" name="Image 20" descr="Une image contenant texte, capture d’écran, logiciel, Page web"/>
                    <pic:cNvPicPr/>
                  </pic:nvPicPr>
                  <pic:blipFill>
                    <a:blip r:embed="rId41">
                      <a:extLst>
                        <a:ext uri="{28A0092B-C50C-407E-A947-70E740481C1C}">
                          <a14:useLocalDpi xmlns:a14="http://schemas.microsoft.com/office/drawing/2010/main" val="0"/>
                        </a:ext>
                      </a:extLst>
                    </a:blip>
                    <a:stretch>
                      <a:fillRect/>
                    </a:stretch>
                  </pic:blipFill>
                  <pic:spPr>
                    <a:xfrm>
                      <a:off x="0" y="0"/>
                      <a:ext cx="4562475" cy="3250565"/>
                    </a:xfrm>
                    <a:prstGeom prst="rect">
                      <a:avLst/>
                    </a:prstGeom>
                  </pic:spPr>
                </pic:pic>
              </a:graphicData>
            </a:graphic>
            <wp14:sizeRelH relativeFrom="margin">
              <wp14:pctWidth>0</wp14:pctWidth>
            </wp14:sizeRelH>
            <wp14:sizeRelV relativeFrom="margin">
              <wp14:pctHeight>0</wp14:pctHeight>
            </wp14:sizeRelV>
          </wp:anchor>
        </w:drawing>
      </w:r>
    </w:p>
    <w:p w14:paraId="10B8BCC8" w14:textId="6ECA654D" w:rsidR="002107CD"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Sélectionner le serveur qui a le rôle de la Gateway et ajouter le à droite</w:t>
      </w:r>
    </w:p>
    <w:p w14:paraId="1A89D8A4" w14:textId="19980E8B" w:rsidR="002107CD" w:rsidRDefault="002107CD">
      <w:pPr>
        <w:spacing w:before="0" w:after="0"/>
        <w:ind w:left="0" w:right="0"/>
        <w:rPr>
          <w:rFonts w:ascii="Arial" w:hAnsi="Arial" w:cs="Arial"/>
          <w:color w:val="auto"/>
        </w:rPr>
      </w:pPr>
    </w:p>
    <w:p w14:paraId="465CE526" w14:textId="0BE60B57" w:rsidR="002107CD" w:rsidRDefault="002107CD">
      <w:pPr>
        <w:spacing w:before="0" w:after="0"/>
        <w:ind w:left="0" w:right="0"/>
        <w:rPr>
          <w:rFonts w:ascii="Arial" w:hAnsi="Arial" w:cs="Arial"/>
          <w:color w:val="auto"/>
        </w:rPr>
      </w:pPr>
    </w:p>
    <w:p w14:paraId="4B460BBC" w14:textId="77777777" w:rsidR="002107CD" w:rsidRDefault="002107CD">
      <w:pPr>
        <w:spacing w:before="0" w:after="0"/>
        <w:ind w:left="0" w:right="0"/>
        <w:rPr>
          <w:rFonts w:ascii="Arial" w:hAnsi="Arial" w:cs="Arial"/>
          <w:color w:val="auto"/>
        </w:rPr>
      </w:pPr>
    </w:p>
    <w:p w14:paraId="13D88E74" w14:textId="77777777" w:rsidR="002107CD" w:rsidRDefault="002107CD">
      <w:pPr>
        <w:spacing w:before="0" w:after="0"/>
        <w:ind w:left="0" w:right="0"/>
        <w:rPr>
          <w:rFonts w:ascii="Arial" w:hAnsi="Arial" w:cs="Arial"/>
          <w:color w:val="auto"/>
        </w:rPr>
      </w:pPr>
    </w:p>
    <w:p w14:paraId="531F08CE" w14:textId="77777777" w:rsidR="002107CD" w:rsidRDefault="002107CD">
      <w:pPr>
        <w:spacing w:before="0" w:after="0"/>
        <w:ind w:left="0" w:right="0"/>
        <w:rPr>
          <w:rFonts w:ascii="Arial" w:hAnsi="Arial" w:cs="Arial"/>
          <w:color w:val="auto"/>
        </w:rPr>
      </w:pPr>
    </w:p>
    <w:p w14:paraId="1B13E4BB" w14:textId="77777777" w:rsidR="002107CD" w:rsidRDefault="002107CD">
      <w:pPr>
        <w:spacing w:before="0" w:after="0"/>
        <w:ind w:left="0" w:right="0"/>
        <w:rPr>
          <w:rFonts w:ascii="Arial" w:hAnsi="Arial" w:cs="Arial"/>
          <w:color w:val="auto"/>
        </w:rPr>
      </w:pPr>
    </w:p>
    <w:p w14:paraId="13247D40" w14:textId="77777777" w:rsidR="002107CD" w:rsidRDefault="002107CD">
      <w:pPr>
        <w:spacing w:before="0" w:after="0"/>
        <w:ind w:left="0" w:right="0"/>
        <w:rPr>
          <w:rFonts w:ascii="Arial" w:hAnsi="Arial" w:cs="Arial"/>
          <w:color w:val="auto"/>
        </w:rPr>
      </w:pPr>
    </w:p>
    <w:p w14:paraId="7C6635A7" w14:textId="77777777" w:rsidR="002107CD" w:rsidRDefault="002107CD">
      <w:pPr>
        <w:spacing w:before="0" w:after="0"/>
        <w:ind w:left="0" w:right="0"/>
        <w:rPr>
          <w:rFonts w:ascii="Arial" w:hAnsi="Arial" w:cs="Arial"/>
          <w:color w:val="auto"/>
        </w:rPr>
      </w:pPr>
    </w:p>
    <w:p w14:paraId="485D121B" w14:textId="77777777" w:rsidR="002107CD" w:rsidRDefault="002107CD">
      <w:pPr>
        <w:spacing w:before="0" w:after="0"/>
        <w:ind w:left="0" w:right="0"/>
        <w:rPr>
          <w:rFonts w:ascii="Arial" w:hAnsi="Arial" w:cs="Arial"/>
          <w:color w:val="auto"/>
        </w:rPr>
      </w:pPr>
    </w:p>
    <w:p w14:paraId="664B147E" w14:textId="77777777" w:rsidR="002107CD" w:rsidRDefault="002107CD">
      <w:pPr>
        <w:spacing w:before="0" w:after="0"/>
        <w:ind w:left="0" w:right="0"/>
        <w:rPr>
          <w:rFonts w:ascii="Arial" w:hAnsi="Arial" w:cs="Arial"/>
          <w:color w:val="auto"/>
        </w:rPr>
      </w:pPr>
    </w:p>
    <w:p w14:paraId="5B318182" w14:textId="77777777" w:rsidR="002107CD" w:rsidRDefault="002107CD">
      <w:pPr>
        <w:spacing w:before="0" w:after="0"/>
        <w:ind w:left="0" w:right="0"/>
        <w:rPr>
          <w:rFonts w:ascii="Arial" w:hAnsi="Arial" w:cs="Arial"/>
          <w:color w:val="auto"/>
        </w:rPr>
      </w:pPr>
    </w:p>
    <w:p w14:paraId="2B41DCEA" w14:textId="77777777" w:rsidR="002107CD" w:rsidRDefault="002107CD">
      <w:pPr>
        <w:spacing w:before="0" w:after="0"/>
        <w:ind w:left="0" w:right="0"/>
        <w:rPr>
          <w:rFonts w:ascii="Arial" w:hAnsi="Arial" w:cs="Arial"/>
          <w:color w:val="auto"/>
        </w:rPr>
      </w:pPr>
    </w:p>
    <w:p w14:paraId="4E908140" w14:textId="77777777" w:rsidR="002107CD" w:rsidRDefault="002107CD">
      <w:pPr>
        <w:spacing w:before="0" w:after="0"/>
        <w:ind w:left="0" w:right="0"/>
        <w:rPr>
          <w:rFonts w:ascii="Arial" w:hAnsi="Arial" w:cs="Arial"/>
          <w:color w:val="auto"/>
        </w:rPr>
      </w:pPr>
    </w:p>
    <w:p w14:paraId="65958FAE" w14:textId="77777777" w:rsidR="002107CD" w:rsidRDefault="002107CD">
      <w:pPr>
        <w:spacing w:before="0" w:after="0"/>
        <w:ind w:left="0" w:right="0"/>
        <w:rPr>
          <w:rFonts w:ascii="Arial" w:hAnsi="Arial" w:cs="Arial"/>
          <w:color w:val="auto"/>
        </w:rPr>
      </w:pPr>
    </w:p>
    <w:p w14:paraId="1FA5CA46" w14:textId="77777777" w:rsidR="002107CD" w:rsidRDefault="002107CD">
      <w:pPr>
        <w:spacing w:before="0" w:after="0"/>
        <w:ind w:left="0" w:right="0"/>
        <w:rPr>
          <w:rFonts w:ascii="Arial" w:hAnsi="Arial" w:cs="Arial"/>
          <w:color w:val="auto"/>
        </w:rPr>
      </w:pPr>
    </w:p>
    <w:p w14:paraId="5AB30CD0" w14:textId="77777777" w:rsidR="002107CD" w:rsidRDefault="002107CD">
      <w:pPr>
        <w:spacing w:before="0" w:after="0"/>
        <w:ind w:left="0" w:right="0"/>
        <w:rPr>
          <w:rFonts w:ascii="Arial" w:hAnsi="Arial" w:cs="Arial"/>
          <w:color w:val="auto"/>
        </w:rPr>
      </w:pPr>
    </w:p>
    <w:p w14:paraId="5DCCB824" w14:textId="77777777" w:rsidR="002107CD" w:rsidRDefault="002107CD">
      <w:pPr>
        <w:spacing w:before="0" w:after="0"/>
        <w:ind w:left="0" w:right="0"/>
        <w:rPr>
          <w:rFonts w:ascii="Arial" w:hAnsi="Arial" w:cs="Arial"/>
          <w:color w:val="auto"/>
        </w:rPr>
      </w:pPr>
    </w:p>
    <w:p w14:paraId="37DE03F1" w14:textId="77777777" w:rsidR="002107CD" w:rsidRDefault="002107CD">
      <w:pPr>
        <w:spacing w:before="0" w:after="0"/>
        <w:ind w:left="0" w:right="0"/>
        <w:rPr>
          <w:rFonts w:ascii="Arial" w:hAnsi="Arial" w:cs="Arial"/>
          <w:color w:val="auto"/>
        </w:rPr>
      </w:pPr>
    </w:p>
    <w:p w14:paraId="3FB2CB0F" w14:textId="77777777" w:rsidR="002107CD" w:rsidRDefault="002107CD">
      <w:pPr>
        <w:spacing w:before="0" w:after="0"/>
        <w:ind w:left="0" w:right="0"/>
        <w:rPr>
          <w:rFonts w:ascii="Arial" w:hAnsi="Arial" w:cs="Arial"/>
          <w:color w:val="auto"/>
        </w:rPr>
      </w:pPr>
    </w:p>
    <w:p w14:paraId="22430652" w14:textId="77777777" w:rsidR="002107CD" w:rsidRDefault="002107CD">
      <w:pPr>
        <w:spacing w:before="0" w:after="0"/>
        <w:ind w:left="0" w:right="0"/>
        <w:rPr>
          <w:rFonts w:ascii="Arial" w:hAnsi="Arial" w:cs="Arial"/>
          <w:color w:val="auto"/>
        </w:rPr>
      </w:pPr>
    </w:p>
    <w:p w14:paraId="06D1C9D7" w14:textId="77777777" w:rsidR="002107CD" w:rsidRDefault="002107CD">
      <w:pPr>
        <w:spacing w:before="0" w:after="0"/>
        <w:ind w:left="0" w:right="0"/>
        <w:rPr>
          <w:rFonts w:ascii="Arial" w:hAnsi="Arial" w:cs="Arial"/>
          <w:color w:val="auto"/>
        </w:rPr>
      </w:pPr>
    </w:p>
    <w:p w14:paraId="5AF64735" w14:textId="4034B361" w:rsidR="002107CD" w:rsidRDefault="002107CD">
      <w:pPr>
        <w:spacing w:before="0" w:after="0"/>
        <w:ind w:left="0" w:right="0"/>
        <w:rPr>
          <w:rFonts w:ascii="Arial" w:hAnsi="Arial" w:cs="Arial"/>
          <w:color w:val="auto"/>
        </w:rPr>
      </w:pPr>
    </w:p>
    <w:p w14:paraId="40D90DC0" w14:textId="40D2794A" w:rsidR="002107CD"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1184" behindDoc="1" locked="0" layoutInCell="1" allowOverlap="1" wp14:anchorId="154BE2EF" wp14:editId="6CD1114D">
            <wp:simplePos x="0" y="0"/>
            <wp:positionH relativeFrom="margin">
              <wp:posOffset>114300</wp:posOffset>
            </wp:positionH>
            <wp:positionV relativeFrom="paragraph">
              <wp:posOffset>26670</wp:posOffset>
            </wp:positionV>
            <wp:extent cx="4870450" cy="3581400"/>
            <wp:effectExtent l="0" t="0" r="6350" b="0"/>
            <wp:wrapTight wrapText="bothSides">
              <wp:wrapPolygon edited="0">
                <wp:start x="0" y="0"/>
                <wp:lineTo x="0" y="21485"/>
                <wp:lineTo x="21544" y="21485"/>
                <wp:lineTo x="21544" y="0"/>
                <wp:lineTo x="0" y="0"/>
              </wp:wrapPolygon>
            </wp:wrapTight>
            <wp:docPr id="1924153976" name="Image 21"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3976" name="Image 21" descr="Une image contenant texte, Appareils électroniques, capture d’écran, logiciel"/>
                    <pic:cNvPicPr/>
                  </pic:nvPicPr>
                  <pic:blipFill>
                    <a:blip r:embed="rId42">
                      <a:extLst>
                        <a:ext uri="{28A0092B-C50C-407E-A947-70E740481C1C}">
                          <a14:useLocalDpi xmlns:a14="http://schemas.microsoft.com/office/drawing/2010/main" val="0"/>
                        </a:ext>
                      </a:extLst>
                    </a:blip>
                    <a:stretch>
                      <a:fillRect/>
                    </a:stretch>
                  </pic:blipFill>
                  <pic:spPr>
                    <a:xfrm>
                      <a:off x="0" y="0"/>
                      <a:ext cx="4870450" cy="3581400"/>
                    </a:xfrm>
                    <a:prstGeom prst="rect">
                      <a:avLst/>
                    </a:prstGeom>
                  </pic:spPr>
                </pic:pic>
              </a:graphicData>
            </a:graphic>
            <wp14:sizeRelH relativeFrom="margin">
              <wp14:pctWidth>0</wp14:pctWidth>
            </wp14:sizeRelH>
            <wp14:sizeRelV relativeFrom="margin">
              <wp14:pctHeight>0</wp14:pctHeight>
            </wp14:sizeRelV>
          </wp:anchor>
        </w:drawing>
      </w:r>
    </w:p>
    <w:p w14:paraId="021173D8" w14:textId="137DB9AA" w:rsidR="002107CD"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 xml:space="preserve">Ecrivez le nom de votre passerelle suivi du domaine </w:t>
      </w:r>
      <w:proofErr w:type="spellStart"/>
      <w:r>
        <w:rPr>
          <w:rFonts w:ascii="Arial" w:hAnsi="Arial" w:cs="Arial"/>
          <w:color w:val="auto"/>
        </w:rPr>
        <w:t>assurmer</w:t>
      </w:r>
      <w:proofErr w:type="spellEnd"/>
    </w:p>
    <w:p w14:paraId="077C6F81" w14:textId="21FCC840" w:rsidR="000C05E6" w:rsidRDefault="000C05E6">
      <w:pPr>
        <w:spacing w:before="0" w:after="0"/>
        <w:ind w:left="0" w:right="0"/>
        <w:rPr>
          <w:rFonts w:ascii="Arial" w:hAnsi="Arial" w:cs="Arial"/>
          <w:color w:val="auto"/>
        </w:rPr>
      </w:pPr>
    </w:p>
    <w:p w14:paraId="44094781" w14:textId="745836B0" w:rsidR="000C05E6" w:rsidRDefault="000C05E6">
      <w:pPr>
        <w:spacing w:before="0" w:after="0"/>
        <w:ind w:left="0" w:right="0"/>
        <w:rPr>
          <w:rFonts w:ascii="Arial" w:hAnsi="Arial" w:cs="Arial"/>
          <w:color w:val="auto"/>
        </w:rPr>
      </w:pPr>
    </w:p>
    <w:p w14:paraId="7BE72E79" w14:textId="10CFC442" w:rsidR="000C05E6" w:rsidRDefault="000C05E6">
      <w:pPr>
        <w:spacing w:before="0" w:after="0"/>
        <w:ind w:left="0" w:right="0"/>
        <w:rPr>
          <w:rFonts w:ascii="Arial" w:hAnsi="Arial" w:cs="Arial"/>
          <w:color w:val="auto"/>
        </w:rPr>
      </w:pPr>
    </w:p>
    <w:p w14:paraId="585557C4" w14:textId="77777777" w:rsidR="000C05E6" w:rsidRDefault="000C05E6">
      <w:pPr>
        <w:spacing w:before="0" w:after="0"/>
        <w:ind w:left="0" w:right="0"/>
        <w:rPr>
          <w:rFonts w:ascii="Arial" w:hAnsi="Arial" w:cs="Arial"/>
          <w:color w:val="auto"/>
        </w:rPr>
      </w:pPr>
    </w:p>
    <w:p w14:paraId="050025B0" w14:textId="77777777" w:rsidR="000C05E6" w:rsidRDefault="000C05E6">
      <w:pPr>
        <w:spacing w:before="0" w:after="0"/>
        <w:ind w:left="0" w:right="0"/>
        <w:rPr>
          <w:rFonts w:ascii="Arial" w:hAnsi="Arial" w:cs="Arial"/>
          <w:color w:val="auto"/>
        </w:rPr>
      </w:pPr>
    </w:p>
    <w:p w14:paraId="66FC3A49" w14:textId="77777777" w:rsidR="000C05E6" w:rsidRDefault="000C05E6">
      <w:pPr>
        <w:spacing w:before="0" w:after="0"/>
        <w:ind w:left="0" w:right="0"/>
        <w:rPr>
          <w:rFonts w:ascii="Arial" w:hAnsi="Arial" w:cs="Arial"/>
          <w:color w:val="auto"/>
        </w:rPr>
      </w:pPr>
    </w:p>
    <w:p w14:paraId="53C48506" w14:textId="77777777" w:rsidR="000C05E6" w:rsidRDefault="000C05E6">
      <w:pPr>
        <w:spacing w:before="0" w:after="0"/>
        <w:ind w:left="0" w:right="0"/>
        <w:rPr>
          <w:rFonts w:ascii="Arial" w:hAnsi="Arial" w:cs="Arial"/>
          <w:color w:val="auto"/>
        </w:rPr>
      </w:pPr>
    </w:p>
    <w:p w14:paraId="119C2C63" w14:textId="77777777" w:rsidR="000C05E6" w:rsidRDefault="000C05E6">
      <w:pPr>
        <w:spacing w:before="0" w:after="0"/>
        <w:ind w:left="0" w:right="0"/>
        <w:rPr>
          <w:rFonts w:ascii="Arial" w:hAnsi="Arial" w:cs="Arial"/>
          <w:color w:val="auto"/>
        </w:rPr>
      </w:pPr>
    </w:p>
    <w:p w14:paraId="7E445515" w14:textId="77777777" w:rsidR="000C05E6" w:rsidRDefault="000C05E6">
      <w:pPr>
        <w:spacing w:before="0" w:after="0"/>
        <w:ind w:left="0" w:right="0"/>
        <w:rPr>
          <w:rFonts w:ascii="Arial" w:hAnsi="Arial" w:cs="Arial"/>
          <w:color w:val="auto"/>
        </w:rPr>
      </w:pPr>
    </w:p>
    <w:p w14:paraId="55ADF99C" w14:textId="77777777" w:rsidR="000C05E6" w:rsidRDefault="000C05E6">
      <w:pPr>
        <w:spacing w:before="0" w:after="0"/>
        <w:ind w:left="0" w:right="0"/>
        <w:rPr>
          <w:rFonts w:ascii="Arial" w:hAnsi="Arial" w:cs="Arial"/>
          <w:color w:val="auto"/>
        </w:rPr>
      </w:pPr>
    </w:p>
    <w:p w14:paraId="567B18F1" w14:textId="77777777" w:rsidR="000C05E6" w:rsidRDefault="000C05E6">
      <w:pPr>
        <w:spacing w:before="0" w:after="0"/>
        <w:ind w:left="0" w:right="0"/>
        <w:rPr>
          <w:rFonts w:ascii="Arial" w:hAnsi="Arial" w:cs="Arial"/>
          <w:color w:val="auto"/>
        </w:rPr>
      </w:pPr>
    </w:p>
    <w:p w14:paraId="6F7D460B" w14:textId="77777777" w:rsidR="000C05E6" w:rsidRDefault="000C05E6">
      <w:pPr>
        <w:spacing w:before="0" w:after="0"/>
        <w:ind w:left="0" w:right="0"/>
        <w:rPr>
          <w:rFonts w:ascii="Arial" w:hAnsi="Arial" w:cs="Arial"/>
          <w:color w:val="auto"/>
        </w:rPr>
      </w:pPr>
    </w:p>
    <w:p w14:paraId="575A90CB" w14:textId="77777777" w:rsidR="000C05E6" w:rsidRDefault="000C05E6">
      <w:pPr>
        <w:spacing w:before="0" w:after="0"/>
        <w:ind w:left="0" w:right="0"/>
        <w:rPr>
          <w:rFonts w:ascii="Arial" w:hAnsi="Arial" w:cs="Arial"/>
          <w:color w:val="auto"/>
        </w:rPr>
      </w:pPr>
    </w:p>
    <w:p w14:paraId="4BD46703" w14:textId="77777777" w:rsidR="000C05E6" w:rsidRDefault="000C05E6">
      <w:pPr>
        <w:spacing w:before="0" w:after="0"/>
        <w:ind w:left="0" w:right="0"/>
        <w:rPr>
          <w:rFonts w:ascii="Arial" w:hAnsi="Arial" w:cs="Arial"/>
          <w:color w:val="auto"/>
        </w:rPr>
      </w:pPr>
    </w:p>
    <w:p w14:paraId="1CD4C359" w14:textId="77777777" w:rsidR="000C05E6" w:rsidRDefault="000C05E6">
      <w:pPr>
        <w:spacing w:before="0" w:after="0"/>
        <w:ind w:left="0" w:right="0"/>
        <w:rPr>
          <w:rFonts w:ascii="Arial" w:hAnsi="Arial" w:cs="Arial"/>
          <w:color w:val="auto"/>
        </w:rPr>
      </w:pPr>
    </w:p>
    <w:p w14:paraId="0828B247" w14:textId="77777777" w:rsidR="000C05E6" w:rsidRDefault="000C05E6">
      <w:pPr>
        <w:spacing w:before="0" w:after="0"/>
        <w:ind w:left="0" w:right="0"/>
        <w:rPr>
          <w:rFonts w:ascii="Arial" w:hAnsi="Arial" w:cs="Arial"/>
          <w:color w:val="auto"/>
        </w:rPr>
      </w:pPr>
    </w:p>
    <w:p w14:paraId="287B0107" w14:textId="77777777" w:rsidR="000C05E6" w:rsidRDefault="000C05E6">
      <w:pPr>
        <w:spacing w:before="0" w:after="0"/>
        <w:ind w:left="0" w:right="0"/>
        <w:rPr>
          <w:rFonts w:ascii="Arial" w:hAnsi="Arial" w:cs="Arial"/>
          <w:color w:val="auto"/>
        </w:rPr>
      </w:pPr>
    </w:p>
    <w:p w14:paraId="54A00F2A" w14:textId="77777777" w:rsidR="000C05E6" w:rsidRDefault="000C05E6">
      <w:pPr>
        <w:spacing w:before="0" w:after="0"/>
        <w:ind w:left="0" w:right="0"/>
        <w:rPr>
          <w:rFonts w:ascii="Arial" w:hAnsi="Arial" w:cs="Arial"/>
          <w:color w:val="auto"/>
        </w:rPr>
      </w:pPr>
    </w:p>
    <w:p w14:paraId="1644A8A1" w14:textId="77777777" w:rsidR="000C05E6" w:rsidRDefault="000C05E6">
      <w:pPr>
        <w:spacing w:before="0" w:after="0"/>
        <w:ind w:left="0" w:right="0"/>
        <w:rPr>
          <w:rFonts w:ascii="Arial" w:hAnsi="Arial" w:cs="Arial"/>
          <w:color w:val="auto"/>
        </w:rPr>
      </w:pPr>
    </w:p>
    <w:p w14:paraId="72250C4A" w14:textId="77777777" w:rsidR="000C05E6" w:rsidRDefault="000C05E6">
      <w:pPr>
        <w:spacing w:before="0" w:after="0"/>
        <w:ind w:left="0" w:right="0"/>
        <w:rPr>
          <w:rFonts w:ascii="Arial" w:hAnsi="Arial" w:cs="Arial"/>
          <w:color w:val="auto"/>
        </w:rPr>
      </w:pPr>
    </w:p>
    <w:p w14:paraId="7089630E" w14:textId="77777777" w:rsidR="000C05E6" w:rsidRDefault="000C05E6">
      <w:pPr>
        <w:spacing w:before="0" w:after="0"/>
        <w:ind w:left="0" w:right="0"/>
        <w:rPr>
          <w:rFonts w:ascii="Arial" w:hAnsi="Arial" w:cs="Arial"/>
          <w:color w:val="auto"/>
        </w:rPr>
      </w:pPr>
    </w:p>
    <w:p w14:paraId="70545A04" w14:textId="7A8834B0"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2208" behindDoc="1" locked="0" layoutInCell="1" allowOverlap="1" wp14:anchorId="47EA5E17" wp14:editId="62AAFAF2">
            <wp:simplePos x="0" y="0"/>
            <wp:positionH relativeFrom="margin">
              <wp:posOffset>19050</wp:posOffset>
            </wp:positionH>
            <wp:positionV relativeFrom="paragraph">
              <wp:posOffset>13970</wp:posOffset>
            </wp:positionV>
            <wp:extent cx="4593590" cy="3371850"/>
            <wp:effectExtent l="0" t="0" r="0" b="0"/>
            <wp:wrapTight wrapText="bothSides">
              <wp:wrapPolygon edited="0">
                <wp:start x="0" y="0"/>
                <wp:lineTo x="0" y="21478"/>
                <wp:lineTo x="21498" y="21478"/>
                <wp:lineTo x="21498" y="0"/>
                <wp:lineTo x="0" y="0"/>
              </wp:wrapPolygon>
            </wp:wrapTight>
            <wp:docPr id="709934479" name="Image 22"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4479" name="Image 22" descr="Une image contenant texte, capture d’écran, logiciel, Page web"/>
                    <pic:cNvPicPr/>
                  </pic:nvPicPr>
                  <pic:blipFill>
                    <a:blip r:embed="rId43">
                      <a:extLst>
                        <a:ext uri="{28A0092B-C50C-407E-A947-70E740481C1C}">
                          <a14:useLocalDpi xmlns:a14="http://schemas.microsoft.com/office/drawing/2010/main" val="0"/>
                        </a:ext>
                      </a:extLst>
                    </a:blip>
                    <a:stretch>
                      <a:fillRect/>
                    </a:stretch>
                  </pic:blipFill>
                  <pic:spPr>
                    <a:xfrm>
                      <a:off x="0" y="0"/>
                      <a:ext cx="4593590" cy="3371850"/>
                    </a:xfrm>
                    <a:prstGeom prst="rect">
                      <a:avLst/>
                    </a:prstGeom>
                  </pic:spPr>
                </pic:pic>
              </a:graphicData>
            </a:graphic>
            <wp14:sizeRelH relativeFrom="margin">
              <wp14:pctWidth>0</wp14:pctWidth>
            </wp14:sizeRelH>
            <wp14:sizeRelV relativeFrom="margin">
              <wp14:pctHeight>0</wp14:pctHeight>
            </wp14:sizeRelV>
          </wp:anchor>
        </w:drawing>
      </w:r>
    </w:p>
    <w:p w14:paraId="12036329" w14:textId="179A9F98" w:rsidR="000C05E6"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Faites « Ajouter »</w:t>
      </w:r>
    </w:p>
    <w:p w14:paraId="3D5ED138" w14:textId="702BF6E7" w:rsidR="000C05E6" w:rsidRDefault="000C05E6">
      <w:pPr>
        <w:spacing w:before="0" w:after="0"/>
        <w:ind w:left="0" w:right="0"/>
        <w:rPr>
          <w:rFonts w:ascii="Arial" w:hAnsi="Arial" w:cs="Arial"/>
          <w:color w:val="auto"/>
        </w:rPr>
      </w:pPr>
    </w:p>
    <w:p w14:paraId="3984A750" w14:textId="77777777" w:rsidR="000C05E6" w:rsidRDefault="000C05E6">
      <w:pPr>
        <w:spacing w:before="0" w:after="0"/>
        <w:ind w:left="0" w:right="0"/>
        <w:rPr>
          <w:rFonts w:ascii="Arial" w:hAnsi="Arial" w:cs="Arial"/>
          <w:color w:val="auto"/>
        </w:rPr>
      </w:pPr>
    </w:p>
    <w:p w14:paraId="54824B8E" w14:textId="77777777" w:rsidR="000C05E6" w:rsidRDefault="000C05E6">
      <w:pPr>
        <w:spacing w:before="0" w:after="0"/>
        <w:ind w:left="0" w:right="0"/>
        <w:rPr>
          <w:rFonts w:ascii="Arial" w:hAnsi="Arial" w:cs="Arial"/>
          <w:color w:val="auto"/>
        </w:rPr>
      </w:pPr>
    </w:p>
    <w:p w14:paraId="08D2BEBD" w14:textId="77777777" w:rsidR="000C05E6" w:rsidRDefault="000C05E6">
      <w:pPr>
        <w:spacing w:before="0" w:after="0"/>
        <w:ind w:left="0" w:right="0"/>
        <w:rPr>
          <w:rFonts w:ascii="Arial" w:hAnsi="Arial" w:cs="Arial"/>
          <w:color w:val="auto"/>
        </w:rPr>
      </w:pPr>
    </w:p>
    <w:p w14:paraId="5504F31C" w14:textId="77777777" w:rsidR="000C05E6" w:rsidRDefault="000C05E6">
      <w:pPr>
        <w:spacing w:before="0" w:after="0"/>
        <w:ind w:left="0" w:right="0"/>
        <w:rPr>
          <w:rFonts w:ascii="Arial" w:hAnsi="Arial" w:cs="Arial"/>
          <w:color w:val="auto"/>
        </w:rPr>
      </w:pPr>
    </w:p>
    <w:p w14:paraId="309D85BE" w14:textId="77777777" w:rsidR="000C05E6" w:rsidRDefault="000C05E6">
      <w:pPr>
        <w:spacing w:before="0" w:after="0"/>
        <w:ind w:left="0" w:right="0"/>
        <w:rPr>
          <w:rFonts w:ascii="Arial" w:hAnsi="Arial" w:cs="Arial"/>
          <w:color w:val="auto"/>
        </w:rPr>
      </w:pPr>
    </w:p>
    <w:p w14:paraId="49D14E46" w14:textId="77777777" w:rsidR="000C05E6" w:rsidRDefault="000C05E6">
      <w:pPr>
        <w:spacing w:before="0" w:after="0"/>
        <w:ind w:left="0" w:right="0"/>
        <w:rPr>
          <w:rFonts w:ascii="Arial" w:hAnsi="Arial" w:cs="Arial"/>
          <w:color w:val="auto"/>
        </w:rPr>
      </w:pPr>
    </w:p>
    <w:p w14:paraId="155CD947" w14:textId="77777777" w:rsidR="000C05E6" w:rsidRDefault="000C05E6">
      <w:pPr>
        <w:spacing w:before="0" w:after="0"/>
        <w:ind w:left="0" w:right="0"/>
        <w:rPr>
          <w:rFonts w:ascii="Arial" w:hAnsi="Arial" w:cs="Arial"/>
          <w:color w:val="auto"/>
        </w:rPr>
      </w:pPr>
    </w:p>
    <w:p w14:paraId="25B0810C" w14:textId="77777777" w:rsidR="000C05E6" w:rsidRDefault="000C05E6">
      <w:pPr>
        <w:spacing w:before="0" w:after="0"/>
        <w:ind w:left="0" w:right="0"/>
        <w:rPr>
          <w:rFonts w:ascii="Arial" w:hAnsi="Arial" w:cs="Arial"/>
          <w:color w:val="auto"/>
        </w:rPr>
      </w:pPr>
    </w:p>
    <w:p w14:paraId="3E1178E9" w14:textId="77777777" w:rsidR="000C05E6" w:rsidRDefault="000C05E6">
      <w:pPr>
        <w:spacing w:before="0" w:after="0"/>
        <w:ind w:left="0" w:right="0"/>
        <w:rPr>
          <w:rFonts w:ascii="Arial" w:hAnsi="Arial" w:cs="Arial"/>
          <w:color w:val="auto"/>
        </w:rPr>
      </w:pPr>
    </w:p>
    <w:p w14:paraId="3D95BF10" w14:textId="77777777" w:rsidR="000C05E6" w:rsidRDefault="000C05E6">
      <w:pPr>
        <w:spacing w:before="0" w:after="0"/>
        <w:ind w:left="0" w:right="0"/>
        <w:rPr>
          <w:rFonts w:ascii="Arial" w:hAnsi="Arial" w:cs="Arial"/>
          <w:color w:val="auto"/>
        </w:rPr>
      </w:pPr>
    </w:p>
    <w:p w14:paraId="1AAB88D8" w14:textId="77777777" w:rsidR="000C05E6" w:rsidRDefault="000C05E6">
      <w:pPr>
        <w:spacing w:before="0" w:after="0"/>
        <w:ind w:left="0" w:right="0"/>
        <w:rPr>
          <w:rFonts w:ascii="Arial" w:hAnsi="Arial" w:cs="Arial"/>
          <w:color w:val="auto"/>
        </w:rPr>
      </w:pPr>
    </w:p>
    <w:p w14:paraId="3B145D95" w14:textId="77777777" w:rsidR="000C05E6" w:rsidRDefault="000C05E6">
      <w:pPr>
        <w:spacing w:before="0" w:after="0"/>
        <w:ind w:left="0" w:right="0"/>
        <w:rPr>
          <w:rFonts w:ascii="Arial" w:hAnsi="Arial" w:cs="Arial"/>
          <w:color w:val="auto"/>
        </w:rPr>
      </w:pPr>
    </w:p>
    <w:p w14:paraId="7C08B3E3" w14:textId="77777777" w:rsidR="000C05E6" w:rsidRDefault="000C05E6">
      <w:pPr>
        <w:spacing w:before="0" w:after="0"/>
        <w:ind w:left="0" w:right="0"/>
        <w:rPr>
          <w:rFonts w:ascii="Arial" w:hAnsi="Arial" w:cs="Arial"/>
          <w:color w:val="auto"/>
        </w:rPr>
      </w:pPr>
    </w:p>
    <w:p w14:paraId="5002858F" w14:textId="77777777" w:rsidR="000C05E6" w:rsidRDefault="000C05E6">
      <w:pPr>
        <w:spacing w:before="0" w:after="0"/>
        <w:ind w:left="0" w:right="0"/>
        <w:rPr>
          <w:rFonts w:ascii="Arial" w:hAnsi="Arial" w:cs="Arial"/>
          <w:color w:val="auto"/>
        </w:rPr>
      </w:pPr>
    </w:p>
    <w:p w14:paraId="78653741" w14:textId="77777777" w:rsidR="000C05E6" w:rsidRDefault="000C05E6">
      <w:pPr>
        <w:spacing w:before="0" w:after="0"/>
        <w:ind w:left="0" w:right="0"/>
        <w:rPr>
          <w:rFonts w:ascii="Arial" w:hAnsi="Arial" w:cs="Arial"/>
          <w:color w:val="auto"/>
        </w:rPr>
      </w:pPr>
    </w:p>
    <w:p w14:paraId="1DD7ACEF" w14:textId="77777777" w:rsidR="000C05E6" w:rsidRDefault="000C05E6">
      <w:pPr>
        <w:spacing w:before="0" w:after="0"/>
        <w:ind w:left="0" w:right="0"/>
        <w:rPr>
          <w:rFonts w:ascii="Arial" w:hAnsi="Arial" w:cs="Arial"/>
          <w:color w:val="auto"/>
        </w:rPr>
      </w:pPr>
    </w:p>
    <w:p w14:paraId="2B3240B1" w14:textId="77777777" w:rsidR="000C05E6" w:rsidRDefault="000C05E6">
      <w:pPr>
        <w:spacing w:before="0" w:after="0"/>
        <w:ind w:left="0" w:right="0"/>
        <w:rPr>
          <w:rFonts w:ascii="Arial" w:hAnsi="Arial" w:cs="Arial"/>
          <w:color w:val="auto"/>
        </w:rPr>
      </w:pPr>
    </w:p>
    <w:p w14:paraId="0F9D0D12" w14:textId="77777777" w:rsidR="000C05E6" w:rsidRDefault="000C05E6">
      <w:pPr>
        <w:spacing w:before="0" w:after="0"/>
        <w:ind w:left="0" w:right="0"/>
        <w:rPr>
          <w:rFonts w:ascii="Arial" w:hAnsi="Arial" w:cs="Arial"/>
          <w:color w:val="auto"/>
        </w:rPr>
      </w:pPr>
    </w:p>
    <w:p w14:paraId="214CE725" w14:textId="77777777" w:rsidR="000C05E6" w:rsidRDefault="000C05E6">
      <w:pPr>
        <w:spacing w:before="0" w:after="0"/>
        <w:ind w:left="0" w:right="0"/>
        <w:rPr>
          <w:rFonts w:ascii="Arial" w:hAnsi="Arial" w:cs="Arial"/>
          <w:color w:val="auto"/>
        </w:rPr>
      </w:pPr>
    </w:p>
    <w:p w14:paraId="6C04E1A0" w14:textId="77777777" w:rsidR="000C05E6" w:rsidRDefault="000C05E6">
      <w:pPr>
        <w:spacing w:before="0" w:after="0"/>
        <w:ind w:left="0" w:right="0"/>
        <w:rPr>
          <w:rFonts w:ascii="Arial" w:hAnsi="Arial" w:cs="Arial"/>
          <w:color w:val="auto"/>
        </w:rPr>
      </w:pPr>
    </w:p>
    <w:p w14:paraId="3BB8B8BB" w14:textId="77777777" w:rsidR="000C05E6" w:rsidRDefault="000C05E6">
      <w:pPr>
        <w:spacing w:before="0" w:after="0"/>
        <w:ind w:left="0" w:right="0"/>
        <w:rPr>
          <w:rFonts w:ascii="Arial" w:hAnsi="Arial" w:cs="Arial"/>
          <w:color w:val="auto"/>
        </w:rPr>
      </w:pPr>
    </w:p>
    <w:p w14:paraId="1600D87A" w14:textId="4D8C015E"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3232" behindDoc="1" locked="0" layoutInCell="1" allowOverlap="1" wp14:anchorId="6ED265A6" wp14:editId="1C3DB4B3">
            <wp:simplePos x="0" y="0"/>
            <wp:positionH relativeFrom="margin">
              <wp:posOffset>190500</wp:posOffset>
            </wp:positionH>
            <wp:positionV relativeFrom="paragraph">
              <wp:posOffset>95250</wp:posOffset>
            </wp:positionV>
            <wp:extent cx="4305300" cy="3171825"/>
            <wp:effectExtent l="0" t="0" r="0" b="9525"/>
            <wp:wrapTight wrapText="bothSides">
              <wp:wrapPolygon edited="0">
                <wp:start x="0" y="0"/>
                <wp:lineTo x="0" y="21535"/>
                <wp:lineTo x="21504" y="21535"/>
                <wp:lineTo x="21504" y="0"/>
                <wp:lineTo x="0" y="0"/>
              </wp:wrapPolygon>
            </wp:wrapTight>
            <wp:docPr id="1628177902" name="Image 23"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77902" name="Image 23" descr="Une image contenant texte, capture d’écran, logiciel, Page web"/>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1825"/>
                    </a:xfrm>
                    <a:prstGeom prst="rect">
                      <a:avLst/>
                    </a:prstGeom>
                  </pic:spPr>
                </pic:pic>
              </a:graphicData>
            </a:graphic>
            <wp14:sizeRelH relativeFrom="margin">
              <wp14:pctWidth>0</wp14:pctWidth>
            </wp14:sizeRelH>
            <wp14:sizeRelV relativeFrom="margin">
              <wp14:pctHeight>0</wp14:pctHeight>
            </wp14:sizeRelV>
          </wp:anchor>
        </w:drawing>
      </w:r>
    </w:p>
    <w:p w14:paraId="1C20D2AC" w14:textId="415C0CF0" w:rsidR="000C05E6" w:rsidRDefault="000C05E6">
      <w:pPr>
        <w:spacing w:before="0" w:after="0"/>
        <w:ind w:left="0" w:right="0"/>
        <w:rPr>
          <w:rFonts w:ascii="Arial" w:hAnsi="Arial" w:cs="Arial"/>
          <w:color w:val="auto"/>
        </w:rPr>
      </w:pPr>
    </w:p>
    <w:p w14:paraId="300CC238" w14:textId="5965F681" w:rsidR="000C05E6"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Attendez la fin du téléchargement</w:t>
      </w:r>
    </w:p>
    <w:p w14:paraId="77D40791" w14:textId="77777777" w:rsidR="000C05E6" w:rsidRDefault="000C05E6">
      <w:pPr>
        <w:spacing w:before="0" w:after="0"/>
        <w:ind w:left="0" w:right="0"/>
        <w:rPr>
          <w:rFonts w:ascii="Arial" w:hAnsi="Arial" w:cs="Arial"/>
          <w:color w:val="auto"/>
        </w:rPr>
      </w:pPr>
    </w:p>
    <w:p w14:paraId="773D4CC6" w14:textId="77777777" w:rsidR="000C05E6" w:rsidRDefault="000C05E6">
      <w:pPr>
        <w:spacing w:before="0" w:after="0"/>
        <w:ind w:left="0" w:right="0"/>
        <w:rPr>
          <w:rFonts w:ascii="Arial" w:hAnsi="Arial" w:cs="Arial"/>
          <w:color w:val="auto"/>
        </w:rPr>
      </w:pPr>
    </w:p>
    <w:p w14:paraId="62180060" w14:textId="77777777" w:rsidR="000C05E6" w:rsidRDefault="000C05E6">
      <w:pPr>
        <w:spacing w:before="0" w:after="0"/>
        <w:ind w:left="0" w:right="0"/>
        <w:rPr>
          <w:rFonts w:ascii="Arial" w:hAnsi="Arial" w:cs="Arial"/>
          <w:color w:val="auto"/>
        </w:rPr>
      </w:pPr>
    </w:p>
    <w:p w14:paraId="410B6DC2" w14:textId="77777777" w:rsidR="000C05E6" w:rsidRDefault="000C05E6">
      <w:pPr>
        <w:spacing w:before="0" w:after="0"/>
        <w:ind w:left="0" w:right="0"/>
        <w:rPr>
          <w:rFonts w:ascii="Arial" w:hAnsi="Arial" w:cs="Arial"/>
          <w:color w:val="auto"/>
        </w:rPr>
      </w:pPr>
    </w:p>
    <w:p w14:paraId="05C7B1DF" w14:textId="77777777" w:rsidR="000C05E6" w:rsidRDefault="000C05E6">
      <w:pPr>
        <w:spacing w:before="0" w:after="0"/>
        <w:ind w:left="0" w:right="0"/>
        <w:rPr>
          <w:rFonts w:ascii="Arial" w:hAnsi="Arial" w:cs="Arial"/>
          <w:color w:val="auto"/>
        </w:rPr>
      </w:pPr>
    </w:p>
    <w:p w14:paraId="58727B9A" w14:textId="77777777" w:rsidR="000C05E6" w:rsidRDefault="000C05E6">
      <w:pPr>
        <w:spacing w:before="0" w:after="0"/>
        <w:ind w:left="0" w:right="0"/>
        <w:rPr>
          <w:rFonts w:ascii="Arial" w:hAnsi="Arial" w:cs="Arial"/>
          <w:color w:val="auto"/>
        </w:rPr>
      </w:pPr>
    </w:p>
    <w:p w14:paraId="076564B7" w14:textId="77777777" w:rsidR="000C05E6" w:rsidRDefault="000C05E6">
      <w:pPr>
        <w:spacing w:before="0" w:after="0"/>
        <w:ind w:left="0" w:right="0"/>
        <w:rPr>
          <w:rFonts w:ascii="Arial" w:hAnsi="Arial" w:cs="Arial"/>
          <w:color w:val="auto"/>
        </w:rPr>
      </w:pPr>
    </w:p>
    <w:p w14:paraId="30C8E6F5" w14:textId="77777777" w:rsidR="000C05E6" w:rsidRDefault="000C05E6">
      <w:pPr>
        <w:spacing w:before="0" w:after="0"/>
        <w:ind w:left="0" w:right="0"/>
        <w:rPr>
          <w:rFonts w:ascii="Arial" w:hAnsi="Arial" w:cs="Arial"/>
          <w:color w:val="auto"/>
        </w:rPr>
      </w:pPr>
    </w:p>
    <w:p w14:paraId="0D3682E4" w14:textId="77777777" w:rsidR="000C05E6" w:rsidRDefault="000C05E6">
      <w:pPr>
        <w:spacing w:before="0" w:after="0"/>
        <w:ind w:left="0" w:right="0"/>
        <w:rPr>
          <w:rFonts w:ascii="Arial" w:hAnsi="Arial" w:cs="Arial"/>
          <w:color w:val="auto"/>
        </w:rPr>
      </w:pPr>
    </w:p>
    <w:p w14:paraId="0CBF2FAA" w14:textId="77777777" w:rsidR="000C05E6" w:rsidRDefault="000C05E6">
      <w:pPr>
        <w:spacing w:before="0" w:after="0"/>
        <w:ind w:left="0" w:right="0"/>
        <w:rPr>
          <w:rFonts w:ascii="Arial" w:hAnsi="Arial" w:cs="Arial"/>
          <w:color w:val="auto"/>
        </w:rPr>
      </w:pPr>
    </w:p>
    <w:p w14:paraId="5DBB7516" w14:textId="77777777" w:rsidR="000C05E6" w:rsidRDefault="000C05E6">
      <w:pPr>
        <w:spacing w:before="0" w:after="0"/>
        <w:ind w:left="0" w:right="0"/>
        <w:rPr>
          <w:rFonts w:ascii="Arial" w:hAnsi="Arial" w:cs="Arial"/>
          <w:color w:val="auto"/>
        </w:rPr>
      </w:pPr>
    </w:p>
    <w:p w14:paraId="1E854624" w14:textId="77777777" w:rsidR="000C05E6" w:rsidRDefault="000C05E6">
      <w:pPr>
        <w:spacing w:before="0" w:after="0"/>
        <w:ind w:left="0" w:right="0"/>
        <w:rPr>
          <w:rFonts w:ascii="Arial" w:hAnsi="Arial" w:cs="Arial"/>
          <w:color w:val="auto"/>
        </w:rPr>
      </w:pPr>
    </w:p>
    <w:p w14:paraId="350CCD77" w14:textId="77777777" w:rsidR="000C05E6" w:rsidRDefault="000C05E6">
      <w:pPr>
        <w:spacing w:before="0" w:after="0"/>
        <w:ind w:left="0" w:right="0"/>
        <w:rPr>
          <w:rFonts w:ascii="Arial" w:hAnsi="Arial" w:cs="Arial"/>
          <w:color w:val="auto"/>
        </w:rPr>
      </w:pPr>
    </w:p>
    <w:p w14:paraId="116F8263" w14:textId="77777777" w:rsidR="000C05E6" w:rsidRDefault="000C05E6">
      <w:pPr>
        <w:spacing w:before="0" w:after="0"/>
        <w:ind w:left="0" w:right="0"/>
        <w:rPr>
          <w:rFonts w:ascii="Arial" w:hAnsi="Arial" w:cs="Arial"/>
          <w:color w:val="auto"/>
        </w:rPr>
      </w:pPr>
    </w:p>
    <w:p w14:paraId="0AF8E35E" w14:textId="77777777" w:rsidR="000C05E6" w:rsidRDefault="000C05E6">
      <w:pPr>
        <w:spacing w:before="0" w:after="0"/>
        <w:ind w:left="0" w:right="0"/>
        <w:rPr>
          <w:rFonts w:ascii="Arial" w:hAnsi="Arial" w:cs="Arial"/>
          <w:color w:val="auto"/>
        </w:rPr>
      </w:pPr>
    </w:p>
    <w:p w14:paraId="25BD228F" w14:textId="77777777" w:rsidR="000C05E6" w:rsidRDefault="000C05E6">
      <w:pPr>
        <w:spacing w:before="0" w:after="0"/>
        <w:ind w:left="0" w:right="0"/>
        <w:rPr>
          <w:rFonts w:ascii="Arial" w:hAnsi="Arial" w:cs="Arial"/>
          <w:color w:val="auto"/>
        </w:rPr>
      </w:pPr>
    </w:p>
    <w:p w14:paraId="2E275B0A" w14:textId="77777777" w:rsidR="000C05E6" w:rsidRDefault="000C05E6">
      <w:pPr>
        <w:spacing w:before="0" w:after="0"/>
        <w:ind w:left="0" w:right="0"/>
        <w:rPr>
          <w:rFonts w:ascii="Arial" w:hAnsi="Arial" w:cs="Arial"/>
          <w:color w:val="auto"/>
        </w:rPr>
      </w:pPr>
    </w:p>
    <w:p w14:paraId="3F6A4999" w14:textId="77777777" w:rsidR="000C05E6" w:rsidRDefault="000C05E6">
      <w:pPr>
        <w:spacing w:before="0" w:after="0"/>
        <w:ind w:left="0" w:right="0"/>
        <w:rPr>
          <w:rFonts w:ascii="Arial" w:hAnsi="Arial" w:cs="Arial"/>
          <w:color w:val="auto"/>
        </w:rPr>
      </w:pPr>
    </w:p>
    <w:p w14:paraId="7DA2F810" w14:textId="77777777" w:rsidR="000C05E6" w:rsidRDefault="000C05E6">
      <w:pPr>
        <w:spacing w:before="0" w:after="0"/>
        <w:ind w:left="0" w:right="0"/>
        <w:rPr>
          <w:rFonts w:ascii="Arial" w:hAnsi="Arial" w:cs="Arial"/>
          <w:color w:val="auto"/>
        </w:rPr>
      </w:pPr>
    </w:p>
    <w:p w14:paraId="343B4F34" w14:textId="77777777" w:rsidR="000C05E6" w:rsidRDefault="000C05E6">
      <w:pPr>
        <w:spacing w:before="0" w:after="0"/>
        <w:ind w:left="0" w:right="0"/>
        <w:rPr>
          <w:rFonts w:ascii="Arial" w:hAnsi="Arial" w:cs="Arial"/>
          <w:color w:val="auto"/>
        </w:rPr>
      </w:pPr>
    </w:p>
    <w:p w14:paraId="3F6E6C66" w14:textId="77777777" w:rsidR="000C05E6" w:rsidRDefault="000C05E6">
      <w:pPr>
        <w:spacing w:before="0" w:after="0"/>
        <w:ind w:left="0" w:right="0"/>
        <w:rPr>
          <w:rFonts w:ascii="Arial" w:hAnsi="Arial" w:cs="Arial"/>
          <w:color w:val="auto"/>
        </w:rPr>
      </w:pPr>
    </w:p>
    <w:p w14:paraId="5230A641" w14:textId="77777777" w:rsidR="00BE7F47" w:rsidRDefault="00BE7F47">
      <w:pPr>
        <w:spacing w:before="0" w:after="0"/>
        <w:ind w:left="0" w:right="0"/>
        <w:rPr>
          <w:rFonts w:ascii="Arial" w:hAnsi="Arial" w:cs="Arial"/>
          <w:color w:val="auto"/>
        </w:rPr>
      </w:pPr>
    </w:p>
    <w:p w14:paraId="18C28D39" w14:textId="77777777" w:rsidR="00BE7F47" w:rsidRDefault="00BE7F47">
      <w:pPr>
        <w:spacing w:before="0" w:after="0"/>
        <w:ind w:left="0" w:right="0"/>
        <w:rPr>
          <w:rFonts w:ascii="Arial" w:hAnsi="Arial" w:cs="Arial"/>
          <w:color w:val="auto"/>
        </w:rPr>
      </w:pPr>
    </w:p>
    <w:p w14:paraId="5EADF9AF" w14:textId="77777777" w:rsidR="00BE7F47" w:rsidRDefault="00BE7F47">
      <w:pPr>
        <w:spacing w:before="0" w:after="0"/>
        <w:ind w:left="0" w:right="0"/>
        <w:rPr>
          <w:rFonts w:ascii="Arial" w:hAnsi="Arial" w:cs="Arial"/>
          <w:color w:val="auto"/>
        </w:rPr>
      </w:pPr>
    </w:p>
    <w:p w14:paraId="57037459" w14:textId="77777777" w:rsidR="00BE7F47" w:rsidRDefault="00BE7F47">
      <w:pPr>
        <w:spacing w:before="0" w:after="0"/>
        <w:ind w:left="0" w:right="0"/>
        <w:rPr>
          <w:rFonts w:ascii="Arial" w:hAnsi="Arial" w:cs="Arial"/>
          <w:color w:val="auto"/>
        </w:rPr>
      </w:pPr>
    </w:p>
    <w:p w14:paraId="4081341F" w14:textId="77777777" w:rsidR="00BE7F47" w:rsidRDefault="00BE7F47">
      <w:pPr>
        <w:spacing w:before="0" w:after="0"/>
        <w:ind w:left="0" w:right="0"/>
        <w:rPr>
          <w:rFonts w:ascii="Arial" w:hAnsi="Arial" w:cs="Arial"/>
          <w:color w:val="auto"/>
        </w:rPr>
      </w:pPr>
    </w:p>
    <w:p w14:paraId="602C9652" w14:textId="77777777" w:rsidR="00BE7F47" w:rsidRDefault="00BE7F47">
      <w:pPr>
        <w:spacing w:before="0" w:after="0"/>
        <w:ind w:left="0" w:right="0"/>
        <w:rPr>
          <w:rFonts w:ascii="Arial" w:hAnsi="Arial" w:cs="Arial"/>
          <w:color w:val="auto"/>
        </w:rPr>
      </w:pPr>
    </w:p>
    <w:p w14:paraId="0780206C" w14:textId="77777777" w:rsidR="00BE7F47" w:rsidRDefault="00BE7F47">
      <w:pPr>
        <w:spacing w:before="0" w:after="0"/>
        <w:ind w:left="0" w:right="0"/>
        <w:rPr>
          <w:rFonts w:ascii="Arial" w:hAnsi="Arial" w:cs="Arial"/>
          <w:color w:val="auto"/>
        </w:rPr>
      </w:pPr>
    </w:p>
    <w:p w14:paraId="17EFE2DD" w14:textId="77777777" w:rsidR="00BE7F47" w:rsidRDefault="00BE7F47">
      <w:pPr>
        <w:spacing w:before="0" w:after="0"/>
        <w:ind w:left="0" w:right="0"/>
        <w:rPr>
          <w:rFonts w:ascii="Arial" w:hAnsi="Arial" w:cs="Arial"/>
          <w:color w:val="auto"/>
        </w:rPr>
      </w:pPr>
    </w:p>
    <w:p w14:paraId="4BFE9E64" w14:textId="77777777" w:rsidR="00BE7F47" w:rsidRDefault="00BE7F47">
      <w:pPr>
        <w:spacing w:before="0" w:after="0"/>
        <w:ind w:left="0" w:right="0"/>
        <w:rPr>
          <w:rFonts w:ascii="Arial" w:hAnsi="Arial" w:cs="Arial"/>
          <w:color w:val="auto"/>
        </w:rPr>
      </w:pPr>
    </w:p>
    <w:p w14:paraId="1C141FD9" w14:textId="77777777" w:rsidR="00BE7F47" w:rsidRDefault="00BE7F47">
      <w:pPr>
        <w:spacing w:before="0" w:after="0"/>
        <w:ind w:left="0" w:right="0"/>
        <w:rPr>
          <w:rFonts w:ascii="Arial" w:hAnsi="Arial" w:cs="Arial"/>
          <w:color w:val="auto"/>
        </w:rPr>
      </w:pPr>
    </w:p>
    <w:p w14:paraId="3CC3FD7D" w14:textId="77777777" w:rsidR="00BE7F47" w:rsidRDefault="00BE7F47">
      <w:pPr>
        <w:spacing w:before="0" w:after="0"/>
        <w:ind w:left="0" w:right="0"/>
        <w:rPr>
          <w:rFonts w:ascii="Arial" w:hAnsi="Arial" w:cs="Arial"/>
          <w:color w:val="auto"/>
        </w:rPr>
      </w:pPr>
    </w:p>
    <w:p w14:paraId="512FC539" w14:textId="77777777" w:rsidR="00BE7F47" w:rsidRDefault="00BE7F47">
      <w:pPr>
        <w:spacing w:before="0" w:after="0"/>
        <w:ind w:left="0" w:right="0"/>
        <w:rPr>
          <w:rFonts w:ascii="Arial" w:hAnsi="Arial" w:cs="Arial"/>
          <w:color w:val="auto"/>
        </w:rPr>
      </w:pPr>
    </w:p>
    <w:p w14:paraId="1C4D320F" w14:textId="77777777" w:rsidR="00BE7F47" w:rsidRDefault="00BE7F47">
      <w:pPr>
        <w:spacing w:before="0" w:after="0"/>
        <w:ind w:left="0" w:right="0"/>
        <w:rPr>
          <w:rFonts w:ascii="Arial" w:hAnsi="Arial" w:cs="Arial"/>
          <w:color w:val="auto"/>
        </w:rPr>
      </w:pPr>
    </w:p>
    <w:p w14:paraId="305D703D" w14:textId="77777777" w:rsidR="00BE7F47" w:rsidRDefault="00BE7F47">
      <w:pPr>
        <w:spacing w:before="0" w:after="0"/>
        <w:ind w:left="0" w:right="0"/>
        <w:rPr>
          <w:rFonts w:ascii="Arial" w:hAnsi="Arial" w:cs="Arial"/>
          <w:color w:val="auto"/>
        </w:rPr>
      </w:pPr>
    </w:p>
    <w:p w14:paraId="39E7F1E4" w14:textId="77777777" w:rsidR="00BE7F47" w:rsidRDefault="00BE7F47">
      <w:pPr>
        <w:spacing w:before="0" w:after="0"/>
        <w:ind w:left="0" w:right="0"/>
        <w:rPr>
          <w:rFonts w:ascii="Arial" w:hAnsi="Arial" w:cs="Arial"/>
          <w:color w:val="auto"/>
        </w:rPr>
      </w:pPr>
    </w:p>
    <w:p w14:paraId="75D6E194" w14:textId="77777777" w:rsidR="00BE7F47" w:rsidRDefault="00BE7F47">
      <w:pPr>
        <w:spacing w:before="0" w:after="0"/>
        <w:ind w:left="0" w:right="0"/>
        <w:rPr>
          <w:rFonts w:ascii="Arial" w:hAnsi="Arial" w:cs="Arial"/>
          <w:color w:val="auto"/>
        </w:rPr>
      </w:pPr>
    </w:p>
    <w:p w14:paraId="37D16566" w14:textId="77777777" w:rsidR="00BE7F47" w:rsidRDefault="00BE7F47">
      <w:pPr>
        <w:spacing w:before="0" w:after="0"/>
        <w:ind w:left="0" w:right="0"/>
        <w:rPr>
          <w:rFonts w:ascii="Arial" w:hAnsi="Arial" w:cs="Arial"/>
          <w:color w:val="auto"/>
        </w:rPr>
      </w:pPr>
    </w:p>
    <w:p w14:paraId="638D167B" w14:textId="77777777" w:rsidR="00BE7F47" w:rsidRDefault="00BE7F47">
      <w:pPr>
        <w:spacing w:before="0" w:after="0"/>
        <w:ind w:left="0" w:right="0"/>
        <w:rPr>
          <w:rFonts w:ascii="Arial" w:hAnsi="Arial" w:cs="Arial"/>
          <w:color w:val="auto"/>
        </w:rPr>
      </w:pPr>
    </w:p>
    <w:p w14:paraId="577D10FD" w14:textId="77777777" w:rsidR="00BE7F47" w:rsidRDefault="00BE7F47">
      <w:pPr>
        <w:spacing w:before="0" w:after="0"/>
        <w:ind w:left="0" w:right="0"/>
        <w:rPr>
          <w:rFonts w:ascii="Arial" w:hAnsi="Arial" w:cs="Arial"/>
          <w:color w:val="auto"/>
        </w:rPr>
      </w:pPr>
    </w:p>
    <w:p w14:paraId="7CAD717C" w14:textId="77777777" w:rsidR="00BE7F47" w:rsidRDefault="00BE7F47">
      <w:pPr>
        <w:spacing w:before="0" w:after="0"/>
        <w:ind w:left="0" w:right="0"/>
        <w:rPr>
          <w:rFonts w:ascii="Arial" w:hAnsi="Arial" w:cs="Arial"/>
          <w:color w:val="auto"/>
        </w:rPr>
      </w:pPr>
    </w:p>
    <w:p w14:paraId="66B83271" w14:textId="77777777" w:rsidR="00BE7F47" w:rsidRDefault="00BE7F47">
      <w:pPr>
        <w:spacing w:before="0" w:after="0"/>
        <w:ind w:left="0" w:right="0"/>
        <w:rPr>
          <w:rFonts w:ascii="Arial" w:hAnsi="Arial" w:cs="Arial"/>
          <w:color w:val="auto"/>
        </w:rPr>
      </w:pPr>
    </w:p>
    <w:p w14:paraId="54A3EAB2" w14:textId="77777777" w:rsidR="00BE7F47" w:rsidRDefault="00BE7F47">
      <w:pPr>
        <w:spacing w:before="0" w:after="0"/>
        <w:ind w:left="0" w:right="0"/>
        <w:rPr>
          <w:rFonts w:ascii="Arial" w:hAnsi="Arial" w:cs="Arial"/>
          <w:color w:val="auto"/>
        </w:rPr>
      </w:pPr>
    </w:p>
    <w:p w14:paraId="643675A5" w14:textId="77777777" w:rsidR="00BE7F47" w:rsidRDefault="00BE7F47">
      <w:pPr>
        <w:spacing w:before="0" w:after="0"/>
        <w:ind w:left="0" w:right="0"/>
        <w:rPr>
          <w:rFonts w:ascii="Arial" w:hAnsi="Arial" w:cs="Arial"/>
          <w:color w:val="auto"/>
        </w:rPr>
      </w:pPr>
    </w:p>
    <w:p w14:paraId="2A91B094" w14:textId="77777777" w:rsidR="00BE7F47" w:rsidRDefault="00BE7F47">
      <w:pPr>
        <w:spacing w:before="0" w:after="0"/>
        <w:ind w:left="0" w:right="0"/>
        <w:rPr>
          <w:rFonts w:ascii="Arial" w:hAnsi="Arial" w:cs="Arial"/>
          <w:color w:val="auto"/>
        </w:rPr>
      </w:pPr>
    </w:p>
    <w:p w14:paraId="7C3487BD" w14:textId="77777777" w:rsidR="00BE7F47" w:rsidRPr="00C35CF3" w:rsidRDefault="00BE7F47" w:rsidP="00BE7F47">
      <w:pPr>
        <w:pStyle w:val="Paragraphedeliste"/>
        <w:ind w:left="1080"/>
        <w:rPr>
          <w:rFonts w:ascii="Arial" w:hAnsi="Arial" w:cs="Arial"/>
          <w:color w:val="auto"/>
        </w:rPr>
      </w:pPr>
    </w:p>
    <w:p w14:paraId="0B0BB8E3" w14:textId="165FD169" w:rsidR="00BE7F47" w:rsidRPr="00130731" w:rsidRDefault="00BE7F47" w:rsidP="00130731">
      <w:pPr>
        <w:pStyle w:val="Paragraphedeliste"/>
        <w:numPr>
          <w:ilvl w:val="0"/>
          <w:numId w:val="12"/>
        </w:numPr>
        <w:rPr>
          <w:rFonts w:ascii="Arial" w:hAnsi="Arial" w:cs="Arial"/>
          <w:b/>
          <w:bCs/>
          <w:color w:val="auto"/>
          <w:sz w:val="28"/>
          <w:szCs w:val="28"/>
        </w:rPr>
      </w:pPr>
      <w:r w:rsidRPr="00130731">
        <w:rPr>
          <w:rFonts w:ascii="Arial" w:hAnsi="Arial" w:cs="Arial"/>
          <w:b/>
          <w:bCs/>
          <w:color w:val="auto"/>
          <w:sz w:val="28"/>
          <w:szCs w:val="28"/>
        </w:rPr>
        <w:t>MISE EN PLACE DES CERTIFICATS</w:t>
      </w:r>
    </w:p>
    <w:p w14:paraId="46BB4457" w14:textId="77777777" w:rsidR="00BE7F47" w:rsidRDefault="00BE7F47">
      <w:pPr>
        <w:spacing w:before="0" w:after="0"/>
        <w:ind w:left="0" w:right="0"/>
        <w:rPr>
          <w:rFonts w:ascii="Arial" w:hAnsi="Arial" w:cs="Arial"/>
          <w:color w:val="auto"/>
        </w:rPr>
      </w:pPr>
    </w:p>
    <w:p w14:paraId="07EB13FD" w14:textId="14351EF1" w:rsidR="000C05E6" w:rsidRDefault="000C05E6">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4256" behindDoc="1" locked="0" layoutInCell="1" allowOverlap="1" wp14:anchorId="1FB74D87" wp14:editId="54F0C2F0">
            <wp:simplePos x="0" y="0"/>
            <wp:positionH relativeFrom="margin">
              <wp:align>left</wp:align>
            </wp:positionH>
            <wp:positionV relativeFrom="paragraph">
              <wp:posOffset>175260</wp:posOffset>
            </wp:positionV>
            <wp:extent cx="4676775" cy="2914015"/>
            <wp:effectExtent l="0" t="0" r="9525" b="635"/>
            <wp:wrapTight wrapText="bothSides">
              <wp:wrapPolygon edited="0">
                <wp:start x="0" y="0"/>
                <wp:lineTo x="0" y="21463"/>
                <wp:lineTo x="21556" y="21463"/>
                <wp:lineTo x="21556" y="0"/>
                <wp:lineTo x="0" y="0"/>
              </wp:wrapPolygon>
            </wp:wrapTight>
            <wp:docPr id="225455647" name="Image 24" descr="Une image contenant texte, capture d’écran, Page web,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5647" name="Image 24" descr="Une image contenant texte, capture d’écran, Page web, logiciel"/>
                    <pic:cNvPicPr/>
                  </pic:nvPicPr>
                  <pic:blipFill>
                    <a:blip r:embed="rId45">
                      <a:extLst>
                        <a:ext uri="{28A0092B-C50C-407E-A947-70E740481C1C}">
                          <a14:useLocalDpi xmlns:a14="http://schemas.microsoft.com/office/drawing/2010/main" val="0"/>
                        </a:ext>
                      </a:extLst>
                    </a:blip>
                    <a:stretch>
                      <a:fillRect/>
                    </a:stretch>
                  </pic:blipFill>
                  <pic:spPr>
                    <a:xfrm>
                      <a:off x="0" y="0"/>
                      <a:ext cx="4676775" cy="2914015"/>
                    </a:xfrm>
                    <a:prstGeom prst="rect">
                      <a:avLst/>
                    </a:prstGeom>
                  </pic:spPr>
                </pic:pic>
              </a:graphicData>
            </a:graphic>
            <wp14:sizeRelH relativeFrom="margin">
              <wp14:pctWidth>0</wp14:pctWidth>
            </wp14:sizeRelH>
            <wp14:sizeRelV relativeFrom="margin">
              <wp14:pctHeight>0</wp14:pctHeight>
            </wp14:sizeRelV>
          </wp:anchor>
        </w:drawing>
      </w:r>
    </w:p>
    <w:p w14:paraId="72B30CA2" w14:textId="5D11F01B" w:rsidR="000C05E6" w:rsidRDefault="000C05E6">
      <w:pPr>
        <w:spacing w:before="0" w:after="0"/>
        <w:ind w:left="0" w:right="0"/>
        <w:rPr>
          <w:rFonts w:ascii="Arial" w:hAnsi="Arial" w:cs="Arial"/>
          <w:color w:val="auto"/>
        </w:rPr>
      </w:pPr>
    </w:p>
    <w:p w14:paraId="2FDC8122" w14:textId="45E0C693" w:rsidR="000C05E6"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Ensuite il faudra ajouter un certificat pour la passerelle.</w:t>
      </w:r>
    </w:p>
    <w:p w14:paraId="2FC578B2" w14:textId="77777777" w:rsidR="009454B0" w:rsidRDefault="009454B0" w:rsidP="009454B0">
      <w:pPr>
        <w:pStyle w:val="Paragraphedeliste"/>
        <w:spacing w:before="0" w:after="0"/>
        <w:ind w:left="1080" w:right="0"/>
        <w:rPr>
          <w:rFonts w:ascii="Arial" w:hAnsi="Arial" w:cs="Arial"/>
          <w:color w:val="auto"/>
        </w:rPr>
      </w:pPr>
    </w:p>
    <w:p w14:paraId="25F83B18" w14:textId="172920BD" w:rsidR="009454B0" w:rsidRPr="009454B0" w:rsidRDefault="009454B0" w:rsidP="009454B0">
      <w:pPr>
        <w:pStyle w:val="Paragraphedeliste"/>
        <w:spacing w:before="0" w:after="0"/>
        <w:ind w:left="1080" w:right="0"/>
        <w:rPr>
          <w:rFonts w:ascii="Arial" w:hAnsi="Arial" w:cs="Arial"/>
          <w:color w:val="auto"/>
        </w:rPr>
      </w:pPr>
      <w:r>
        <w:rPr>
          <w:rFonts w:ascii="Arial" w:hAnsi="Arial" w:cs="Arial"/>
          <w:color w:val="auto"/>
        </w:rPr>
        <w:t>Allez dans taches et ensuite dans « modifier les propriétés de déploiement »</w:t>
      </w:r>
    </w:p>
    <w:p w14:paraId="3417F3B2" w14:textId="77777777" w:rsidR="000C05E6" w:rsidRDefault="000C05E6">
      <w:pPr>
        <w:spacing w:before="0" w:after="0"/>
        <w:ind w:left="0" w:right="0"/>
        <w:rPr>
          <w:rFonts w:ascii="Arial" w:hAnsi="Arial" w:cs="Arial"/>
          <w:color w:val="auto"/>
        </w:rPr>
      </w:pPr>
    </w:p>
    <w:p w14:paraId="37C2C8FA" w14:textId="77777777" w:rsidR="000C05E6" w:rsidRDefault="000C05E6">
      <w:pPr>
        <w:spacing w:before="0" w:after="0"/>
        <w:ind w:left="0" w:right="0"/>
        <w:rPr>
          <w:rFonts w:ascii="Arial" w:hAnsi="Arial" w:cs="Arial"/>
          <w:color w:val="auto"/>
        </w:rPr>
      </w:pPr>
    </w:p>
    <w:p w14:paraId="40EA2851" w14:textId="77777777" w:rsidR="000C05E6" w:rsidRDefault="000C05E6">
      <w:pPr>
        <w:spacing w:before="0" w:after="0"/>
        <w:ind w:left="0" w:right="0"/>
        <w:rPr>
          <w:rFonts w:ascii="Arial" w:hAnsi="Arial" w:cs="Arial"/>
          <w:color w:val="auto"/>
        </w:rPr>
      </w:pPr>
    </w:p>
    <w:p w14:paraId="5A05DD42" w14:textId="77777777" w:rsidR="000C05E6" w:rsidRDefault="000C05E6">
      <w:pPr>
        <w:spacing w:before="0" w:after="0"/>
        <w:ind w:left="0" w:right="0"/>
        <w:rPr>
          <w:rFonts w:ascii="Arial" w:hAnsi="Arial" w:cs="Arial"/>
          <w:color w:val="auto"/>
        </w:rPr>
      </w:pPr>
    </w:p>
    <w:p w14:paraId="3BD26879" w14:textId="77777777" w:rsidR="000C05E6" w:rsidRDefault="000C05E6">
      <w:pPr>
        <w:spacing w:before="0" w:after="0"/>
        <w:ind w:left="0" w:right="0"/>
        <w:rPr>
          <w:rFonts w:ascii="Arial" w:hAnsi="Arial" w:cs="Arial"/>
          <w:color w:val="auto"/>
        </w:rPr>
      </w:pPr>
    </w:p>
    <w:p w14:paraId="74AD4629" w14:textId="77777777" w:rsidR="000C05E6" w:rsidRDefault="000C05E6">
      <w:pPr>
        <w:spacing w:before="0" w:after="0"/>
        <w:ind w:left="0" w:right="0"/>
        <w:rPr>
          <w:rFonts w:ascii="Arial" w:hAnsi="Arial" w:cs="Arial"/>
          <w:color w:val="auto"/>
        </w:rPr>
      </w:pPr>
    </w:p>
    <w:p w14:paraId="0806DCD2" w14:textId="77777777" w:rsidR="000C05E6" w:rsidRDefault="000C05E6">
      <w:pPr>
        <w:spacing w:before="0" w:after="0"/>
        <w:ind w:left="0" w:right="0"/>
        <w:rPr>
          <w:rFonts w:ascii="Arial" w:hAnsi="Arial" w:cs="Arial"/>
          <w:color w:val="auto"/>
        </w:rPr>
      </w:pPr>
    </w:p>
    <w:p w14:paraId="09C872FE" w14:textId="77777777" w:rsidR="000C05E6" w:rsidRDefault="000C05E6">
      <w:pPr>
        <w:spacing w:before="0" w:after="0"/>
        <w:ind w:left="0" w:right="0"/>
        <w:rPr>
          <w:rFonts w:ascii="Arial" w:hAnsi="Arial" w:cs="Arial"/>
          <w:color w:val="auto"/>
        </w:rPr>
      </w:pPr>
    </w:p>
    <w:p w14:paraId="3D7F9747" w14:textId="77777777" w:rsidR="000C05E6" w:rsidRDefault="000C05E6">
      <w:pPr>
        <w:spacing w:before="0" w:after="0"/>
        <w:ind w:left="0" w:right="0"/>
        <w:rPr>
          <w:rFonts w:ascii="Arial" w:hAnsi="Arial" w:cs="Arial"/>
          <w:color w:val="auto"/>
        </w:rPr>
      </w:pPr>
    </w:p>
    <w:p w14:paraId="120F859B" w14:textId="77777777" w:rsidR="000C05E6" w:rsidRDefault="000C05E6">
      <w:pPr>
        <w:spacing w:before="0" w:after="0"/>
        <w:ind w:left="0" w:right="0"/>
        <w:rPr>
          <w:rFonts w:ascii="Arial" w:hAnsi="Arial" w:cs="Arial"/>
          <w:color w:val="auto"/>
        </w:rPr>
      </w:pPr>
    </w:p>
    <w:p w14:paraId="2DA375B7" w14:textId="24D2FDDB" w:rsidR="000C05E6" w:rsidRDefault="000C05E6">
      <w:pPr>
        <w:spacing w:before="0" w:after="0"/>
        <w:ind w:left="0" w:right="0"/>
        <w:rPr>
          <w:rFonts w:ascii="Arial" w:hAnsi="Arial" w:cs="Arial"/>
          <w:color w:val="auto"/>
        </w:rPr>
      </w:pPr>
    </w:p>
    <w:p w14:paraId="3E86411A" w14:textId="4D618CFB" w:rsidR="000C05E6" w:rsidRDefault="00BE7F47">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5280" behindDoc="1" locked="0" layoutInCell="1" allowOverlap="1" wp14:anchorId="490916FA" wp14:editId="6D7D1617">
            <wp:simplePos x="0" y="0"/>
            <wp:positionH relativeFrom="margin">
              <wp:posOffset>95250</wp:posOffset>
            </wp:positionH>
            <wp:positionV relativeFrom="paragraph">
              <wp:posOffset>3175</wp:posOffset>
            </wp:positionV>
            <wp:extent cx="4524375" cy="3576320"/>
            <wp:effectExtent l="0" t="0" r="0" b="5080"/>
            <wp:wrapTight wrapText="bothSides">
              <wp:wrapPolygon edited="0">
                <wp:start x="0" y="0"/>
                <wp:lineTo x="0" y="21516"/>
                <wp:lineTo x="21464" y="21516"/>
                <wp:lineTo x="21464" y="0"/>
                <wp:lineTo x="0" y="0"/>
              </wp:wrapPolygon>
            </wp:wrapTight>
            <wp:docPr id="433368816" name="Image 25"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8816" name="Image 25" descr="Une image contenant texte, capture d’écran, logiciel, nombre"/>
                    <pic:cNvPicPr/>
                  </pic:nvPicPr>
                  <pic:blipFill>
                    <a:blip r:embed="rId46">
                      <a:extLst>
                        <a:ext uri="{28A0092B-C50C-407E-A947-70E740481C1C}">
                          <a14:useLocalDpi xmlns:a14="http://schemas.microsoft.com/office/drawing/2010/main" val="0"/>
                        </a:ext>
                      </a:extLst>
                    </a:blip>
                    <a:stretch>
                      <a:fillRect/>
                    </a:stretch>
                  </pic:blipFill>
                  <pic:spPr>
                    <a:xfrm>
                      <a:off x="0" y="0"/>
                      <a:ext cx="4524375" cy="3576320"/>
                    </a:xfrm>
                    <a:prstGeom prst="rect">
                      <a:avLst/>
                    </a:prstGeom>
                  </pic:spPr>
                </pic:pic>
              </a:graphicData>
            </a:graphic>
            <wp14:sizeRelH relativeFrom="margin">
              <wp14:pctWidth>0</wp14:pctWidth>
            </wp14:sizeRelH>
            <wp14:sizeRelV relativeFrom="margin">
              <wp14:pctHeight>0</wp14:pctHeight>
            </wp14:sizeRelV>
          </wp:anchor>
        </w:drawing>
      </w:r>
    </w:p>
    <w:p w14:paraId="2199A66F" w14:textId="2C7DCB97" w:rsidR="000C05E6" w:rsidRDefault="000C05E6">
      <w:pPr>
        <w:spacing w:before="0" w:after="0"/>
        <w:ind w:left="0" w:right="0"/>
        <w:rPr>
          <w:rFonts w:ascii="Arial" w:hAnsi="Arial" w:cs="Arial"/>
          <w:color w:val="auto"/>
        </w:rPr>
      </w:pPr>
    </w:p>
    <w:p w14:paraId="7DC1DD30" w14:textId="77777777" w:rsidR="000C05E6" w:rsidRDefault="000C05E6">
      <w:pPr>
        <w:spacing w:before="0" w:after="0"/>
        <w:ind w:left="0" w:right="0"/>
        <w:rPr>
          <w:rFonts w:ascii="Arial" w:hAnsi="Arial" w:cs="Arial"/>
          <w:color w:val="auto"/>
        </w:rPr>
      </w:pPr>
    </w:p>
    <w:p w14:paraId="3A6ED6BA" w14:textId="26F4A3EE" w:rsidR="000C05E6" w:rsidRDefault="000C05E6">
      <w:pPr>
        <w:spacing w:before="0" w:after="0"/>
        <w:ind w:left="0" w:right="0"/>
        <w:rPr>
          <w:rFonts w:ascii="Arial" w:hAnsi="Arial" w:cs="Arial"/>
          <w:color w:val="auto"/>
        </w:rPr>
      </w:pPr>
    </w:p>
    <w:p w14:paraId="62BDF030" w14:textId="61E8EE5C" w:rsidR="000C05E6"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Si vous avez bien ajouter la passerelle précédemment, l’adresse du serveur passerelle devrait apparaitre comme ceci</w:t>
      </w:r>
    </w:p>
    <w:p w14:paraId="3CF6BD18" w14:textId="343D5970" w:rsidR="000C05E6" w:rsidRDefault="000C05E6">
      <w:pPr>
        <w:spacing w:before="0" w:after="0"/>
        <w:ind w:left="0" w:right="0"/>
        <w:rPr>
          <w:rFonts w:ascii="Arial" w:hAnsi="Arial" w:cs="Arial"/>
          <w:color w:val="auto"/>
        </w:rPr>
      </w:pPr>
    </w:p>
    <w:p w14:paraId="6A84B78B" w14:textId="77777777" w:rsidR="000C05E6" w:rsidRDefault="000C05E6">
      <w:pPr>
        <w:spacing w:before="0" w:after="0"/>
        <w:ind w:left="0" w:right="0"/>
        <w:rPr>
          <w:rFonts w:ascii="Arial" w:hAnsi="Arial" w:cs="Arial"/>
          <w:color w:val="auto"/>
        </w:rPr>
      </w:pPr>
    </w:p>
    <w:p w14:paraId="1EC5DF68" w14:textId="77777777" w:rsidR="000C05E6" w:rsidRDefault="000C05E6">
      <w:pPr>
        <w:spacing w:before="0" w:after="0"/>
        <w:ind w:left="0" w:right="0"/>
        <w:rPr>
          <w:rFonts w:ascii="Arial" w:hAnsi="Arial" w:cs="Arial"/>
          <w:color w:val="auto"/>
        </w:rPr>
      </w:pPr>
    </w:p>
    <w:p w14:paraId="47017F59" w14:textId="77777777" w:rsidR="000C05E6" w:rsidRDefault="000C05E6">
      <w:pPr>
        <w:spacing w:before="0" w:after="0"/>
        <w:ind w:left="0" w:right="0"/>
        <w:rPr>
          <w:rFonts w:ascii="Arial" w:hAnsi="Arial" w:cs="Arial"/>
          <w:color w:val="auto"/>
        </w:rPr>
      </w:pPr>
    </w:p>
    <w:p w14:paraId="73C7739E" w14:textId="77777777" w:rsidR="000C05E6" w:rsidRDefault="000C05E6">
      <w:pPr>
        <w:spacing w:before="0" w:after="0"/>
        <w:ind w:left="0" w:right="0"/>
        <w:rPr>
          <w:rFonts w:ascii="Arial" w:hAnsi="Arial" w:cs="Arial"/>
          <w:color w:val="auto"/>
        </w:rPr>
      </w:pPr>
    </w:p>
    <w:p w14:paraId="5E3A82F7" w14:textId="77777777" w:rsidR="000C05E6" w:rsidRDefault="000C05E6">
      <w:pPr>
        <w:spacing w:before="0" w:after="0"/>
        <w:ind w:left="0" w:right="0"/>
        <w:rPr>
          <w:rFonts w:ascii="Arial" w:hAnsi="Arial" w:cs="Arial"/>
          <w:color w:val="auto"/>
        </w:rPr>
      </w:pPr>
    </w:p>
    <w:p w14:paraId="1253870C" w14:textId="77777777" w:rsidR="000C05E6" w:rsidRDefault="000C05E6">
      <w:pPr>
        <w:spacing w:before="0" w:after="0"/>
        <w:ind w:left="0" w:right="0"/>
        <w:rPr>
          <w:rFonts w:ascii="Arial" w:hAnsi="Arial" w:cs="Arial"/>
          <w:color w:val="auto"/>
        </w:rPr>
      </w:pPr>
    </w:p>
    <w:p w14:paraId="5CCA6E14" w14:textId="77777777" w:rsidR="000C05E6" w:rsidRDefault="000C05E6">
      <w:pPr>
        <w:spacing w:before="0" w:after="0"/>
        <w:ind w:left="0" w:right="0"/>
        <w:rPr>
          <w:rFonts w:ascii="Arial" w:hAnsi="Arial" w:cs="Arial"/>
          <w:color w:val="auto"/>
        </w:rPr>
      </w:pPr>
    </w:p>
    <w:p w14:paraId="2B402432" w14:textId="77777777" w:rsidR="000C05E6" w:rsidRDefault="000C05E6">
      <w:pPr>
        <w:spacing w:before="0" w:after="0"/>
        <w:ind w:left="0" w:right="0"/>
        <w:rPr>
          <w:rFonts w:ascii="Arial" w:hAnsi="Arial" w:cs="Arial"/>
          <w:color w:val="auto"/>
        </w:rPr>
      </w:pPr>
    </w:p>
    <w:p w14:paraId="21322264" w14:textId="77777777" w:rsidR="000C05E6" w:rsidRDefault="000C05E6">
      <w:pPr>
        <w:spacing w:before="0" w:after="0"/>
        <w:ind w:left="0" w:right="0"/>
        <w:rPr>
          <w:rFonts w:ascii="Arial" w:hAnsi="Arial" w:cs="Arial"/>
          <w:color w:val="auto"/>
        </w:rPr>
      </w:pPr>
    </w:p>
    <w:p w14:paraId="06E9591E" w14:textId="77777777" w:rsidR="000C05E6" w:rsidRDefault="000C05E6">
      <w:pPr>
        <w:spacing w:before="0" w:after="0"/>
        <w:ind w:left="0" w:right="0"/>
        <w:rPr>
          <w:rFonts w:ascii="Arial" w:hAnsi="Arial" w:cs="Arial"/>
          <w:color w:val="auto"/>
        </w:rPr>
      </w:pPr>
    </w:p>
    <w:p w14:paraId="17ACAB51" w14:textId="77777777" w:rsidR="000C05E6" w:rsidRDefault="000C05E6">
      <w:pPr>
        <w:spacing w:before="0" w:after="0"/>
        <w:ind w:left="0" w:right="0"/>
        <w:rPr>
          <w:rFonts w:ascii="Arial" w:hAnsi="Arial" w:cs="Arial"/>
          <w:color w:val="auto"/>
        </w:rPr>
      </w:pPr>
    </w:p>
    <w:p w14:paraId="4D2E5E06" w14:textId="77777777" w:rsidR="000C05E6" w:rsidRDefault="000C05E6">
      <w:pPr>
        <w:spacing w:before="0" w:after="0"/>
        <w:ind w:left="0" w:right="0"/>
        <w:rPr>
          <w:rFonts w:ascii="Arial" w:hAnsi="Arial" w:cs="Arial"/>
          <w:color w:val="auto"/>
        </w:rPr>
      </w:pPr>
    </w:p>
    <w:p w14:paraId="70460064" w14:textId="77777777" w:rsidR="000C05E6" w:rsidRDefault="000C05E6">
      <w:pPr>
        <w:spacing w:before="0" w:after="0"/>
        <w:ind w:left="0" w:right="0"/>
        <w:rPr>
          <w:rFonts w:ascii="Arial" w:hAnsi="Arial" w:cs="Arial"/>
          <w:color w:val="auto"/>
        </w:rPr>
      </w:pPr>
    </w:p>
    <w:p w14:paraId="6F2B706D" w14:textId="77777777" w:rsidR="000C05E6" w:rsidRDefault="000C05E6">
      <w:pPr>
        <w:spacing w:before="0" w:after="0"/>
        <w:ind w:left="0" w:right="0"/>
        <w:rPr>
          <w:rFonts w:ascii="Arial" w:hAnsi="Arial" w:cs="Arial"/>
          <w:color w:val="auto"/>
        </w:rPr>
      </w:pPr>
    </w:p>
    <w:p w14:paraId="38289338" w14:textId="77777777" w:rsidR="000C05E6" w:rsidRDefault="000C05E6">
      <w:pPr>
        <w:spacing w:before="0" w:after="0"/>
        <w:ind w:left="0" w:right="0"/>
        <w:rPr>
          <w:rFonts w:ascii="Arial" w:hAnsi="Arial" w:cs="Arial"/>
          <w:color w:val="auto"/>
        </w:rPr>
      </w:pPr>
    </w:p>
    <w:p w14:paraId="53AF3EBE" w14:textId="77777777" w:rsidR="000C05E6" w:rsidRDefault="000C05E6">
      <w:pPr>
        <w:spacing w:before="0" w:after="0"/>
        <w:ind w:left="0" w:right="0"/>
        <w:rPr>
          <w:rFonts w:ascii="Arial" w:hAnsi="Arial" w:cs="Arial"/>
          <w:color w:val="auto"/>
        </w:rPr>
      </w:pPr>
    </w:p>
    <w:p w14:paraId="75C28509" w14:textId="2FA0B06F"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6304" behindDoc="1" locked="0" layoutInCell="1" allowOverlap="1" wp14:anchorId="4A3AD9F8" wp14:editId="2F4FA437">
            <wp:simplePos x="0" y="0"/>
            <wp:positionH relativeFrom="margin">
              <wp:posOffset>76200</wp:posOffset>
            </wp:positionH>
            <wp:positionV relativeFrom="paragraph">
              <wp:posOffset>5080</wp:posOffset>
            </wp:positionV>
            <wp:extent cx="4362450" cy="3541395"/>
            <wp:effectExtent l="0" t="0" r="0" b="1905"/>
            <wp:wrapTight wrapText="bothSides">
              <wp:wrapPolygon edited="0">
                <wp:start x="0" y="0"/>
                <wp:lineTo x="0" y="21495"/>
                <wp:lineTo x="21506" y="21495"/>
                <wp:lineTo x="21506" y="0"/>
                <wp:lineTo x="0" y="0"/>
              </wp:wrapPolygon>
            </wp:wrapTight>
            <wp:docPr id="769038263" name="Image 26"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8263" name="Image 26" descr="Une image contenant texte, Appareils électroniques, capture d’écran, logiciel"/>
                    <pic:cNvPicPr/>
                  </pic:nvPicPr>
                  <pic:blipFill>
                    <a:blip r:embed="rId47">
                      <a:extLst>
                        <a:ext uri="{28A0092B-C50C-407E-A947-70E740481C1C}">
                          <a14:useLocalDpi xmlns:a14="http://schemas.microsoft.com/office/drawing/2010/main" val="0"/>
                        </a:ext>
                      </a:extLst>
                    </a:blip>
                    <a:stretch>
                      <a:fillRect/>
                    </a:stretch>
                  </pic:blipFill>
                  <pic:spPr>
                    <a:xfrm>
                      <a:off x="0" y="0"/>
                      <a:ext cx="4362450" cy="3541395"/>
                    </a:xfrm>
                    <a:prstGeom prst="rect">
                      <a:avLst/>
                    </a:prstGeom>
                  </pic:spPr>
                </pic:pic>
              </a:graphicData>
            </a:graphic>
            <wp14:sizeRelH relativeFrom="margin">
              <wp14:pctWidth>0</wp14:pctWidth>
            </wp14:sizeRelH>
            <wp14:sizeRelV relativeFrom="margin">
              <wp14:pctHeight>0</wp14:pctHeight>
            </wp14:sizeRelV>
          </wp:anchor>
        </w:drawing>
      </w:r>
    </w:p>
    <w:p w14:paraId="5D5FB6BD" w14:textId="7A41B14A" w:rsidR="000C05E6"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Allez dans Certificats</w:t>
      </w:r>
    </w:p>
    <w:p w14:paraId="594C003B" w14:textId="49392080" w:rsidR="000C05E6" w:rsidRDefault="000C05E6">
      <w:pPr>
        <w:spacing w:before="0" w:after="0"/>
        <w:ind w:left="0" w:right="0"/>
        <w:rPr>
          <w:rFonts w:ascii="Arial" w:hAnsi="Arial" w:cs="Arial"/>
          <w:color w:val="auto"/>
        </w:rPr>
      </w:pPr>
    </w:p>
    <w:p w14:paraId="65156324" w14:textId="115B2B14" w:rsidR="000C05E6" w:rsidRDefault="000C05E6">
      <w:pPr>
        <w:spacing w:before="0" w:after="0"/>
        <w:ind w:left="0" w:right="0"/>
        <w:rPr>
          <w:rFonts w:ascii="Arial" w:hAnsi="Arial" w:cs="Arial"/>
          <w:color w:val="auto"/>
        </w:rPr>
      </w:pPr>
    </w:p>
    <w:p w14:paraId="2C5ED91A" w14:textId="77777777" w:rsidR="000C05E6" w:rsidRDefault="000C05E6">
      <w:pPr>
        <w:spacing w:before="0" w:after="0"/>
        <w:ind w:left="0" w:right="0"/>
        <w:rPr>
          <w:rFonts w:ascii="Arial" w:hAnsi="Arial" w:cs="Arial"/>
          <w:color w:val="auto"/>
        </w:rPr>
      </w:pPr>
    </w:p>
    <w:p w14:paraId="2FB8F741" w14:textId="4CAB884D" w:rsidR="000C05E6" w:rsidRDefault="000C05E6">
      <w:pPr>
        <w:spacing w:before="0" w:after="0"/>
        <w:ind w:left="0" w:right="0"/>
        <w:rPr>
          <w:rFonts w:ascii="Arial" w:hAnsi="Arial" w:cs="Arial"/>
          <w:color w:val="auto"/>
        </w:rPr>
      </w:pPr>
    </w:p>
    <w:p w14:paraId="1C439E76" w14:textId="316478CE" w:rsidR="000C05E6" w:rsidRDefault="000C05E6">
      <w:pPr>
        <w:spacing w:before="0" w:after="0"/>
        <w:ind w:left="0" w:right="0"/>
        <w:rPr>
          <w:rFonts w:ascii="Arial" w:hAnsi="Arial" w:cs="Arial"/>
          <w:color w:val="auto"/>
        </w:rPr>
      </w:pPr>
    </w:p>
    <w:p w14:paraId="7971E6D9" w14:textId="77777777" w:rsidR="000C05E6" w:rsidRDefault="000C05E6">
      <w:pPr>
        <w:spacing w:before="0" w:after="0"/>
        <w:ind w:left="0" w:right="0"/>
        <w:rPr>
          <w:rFonts w:ascii="Arial" w:hAnsi="Arial" w:cs="Arial"/>
          <w:color w:val="auto"/>
        </w:rPr>
      </w:pPr>
    </w:p>
    <w:p w14:paraId="48182C03" w14:textId="77777777" w:rsidR="000C05E6" w:rsidRDefault="000C05E6">
      <w:pPr>
        <w:spacing w:before="0" w:after="0"/>
        <w:ind w:left="0" w:right="0"/>
        <w:rPr>
          <w:rFonts w:ascii="Arial" w:hAnsi="Arial" w:cs="Arial"/>
          <w:color w:val="auto"/>
        </w:rPr>
      </w:pPr>
    </w:p>
    <w:p w14:paraId="31813017" w14:textId="77777777" w:rsidR="000C05E6" w:rsidRDefault="000C05E6">
      <w:pPr>
        <w:spacing w:before="0" w:after="0"/>
        <w:ind w:left="0" w:right="0"/>
        <w:rPr>
          <w:rFonts w:ascii="Arial" w:hAnsi="Arial" w:cs="Arial"/>
          <w:color w:val="auto"/>
        </w:rPr>
      </w:pPr>
    </w:p>
    <w:p w14:paraId="665827AD" w14:textId="77777777" w:rsidR="000C05E6" w:rsidRDefault="000C05E6">
      <w:pPr>
        <w:spacing w:before="0" w:after="0"/>
        <w:ind w:left="0" w:right="0"/>
        <w:rPr>
          <w:rFonts w:ascii="Arial" w:hAnsi="Arial" w:cs="Arial"/>
          <w:color w:val="auto"/>
        </w:rPr>
      </w:pPr>
    </w:p>
    <w:p w14:paraId="44F5C3D7" w14:textId="77777777" w:rsidR="000C05E6" w:rsidRDefault="000C05E6">
      <w:pPr>
        <w:spacing w:before="0" w:after="0"/>
        <w:ind w:left="0" w:right="0"/>
        <w:rPr>
          <w:rFonts w:ascii="Arial" w:hAnsi="Arial" w:cs="Arial"/>
          <w:color w:val="auto"/>
        </w:rPr>
      </w:pPr>
    </w:p>
    <w:p w14:paraId="3C964E03" w14:textId="77777777" w:rsidR="000C05E6" w:rsidRDefault="000C05E6">
      <w:pPr>
        <w:spacing w:before="0" w:after="0"/>
        <w:ind w:left="0" w:right="0"/>
        <w:rPr>
          <w:rFonts w:ascii="Arial" w:hAnsi="Arial" w:cs="Arial"/>
          <w:color w:val="auto"/>
        </w:rPr>
      </w:pPr>
    </w:p>
    <w:p w14:paraId="21C70E94" w14:textId="77777777" w:rsidR="000C05E6" w:rsidRDefault="000C05E6">
      <w:pPr>
        <w:spacing w:before="0" w:after="0"/>
        <w:ind w:left="0" w:right="0"/>
        <w:rPr>
          <w:rFonts w:ascii="Arial" w:hAnsi="Arial" w:cs="Arial"/>
          <w:color w:val="auto"/>
        </w:rPr>
      </w:pPr>
    </w:p>
    <w:p w14:paraId="127703CD" w14:textId="77777777" w:rsidR="000C05E6" w:rsidRDefault="000C05E6">
      <w:pPr>
        <w:spacing w:before="0" w:after="0"/>
        <w:ind w:left="0" w:right="0"/>
        <w:rPr>
          <w:rFonts w:ascii="Arial" w:hAnsi="Arial" w:cs="Arial"/>
          <w:color w:val="auto"/>
        </w:rPr>
      </w:pPr>
    </w:p>
    <w:p w14:paraId="04C97E3B" w14:textId="77777777" w:rsidR="000C05E6" w:rsidRDefault="000C05E6">
      <w:pPr>
        <w:spacing w:before="0" w:after="0"/>
        <w:ind w:left="0" w:right="0"/>
        <w:rPr>
          <w:rFonts w:ascii="Arial" w:hAnsi="Arial" w:cs="Arial"/>
          <w:color w:val="auto"/>
        </w:rPr>
      </w:pPr>
    </w:p>
    <w:p w14:paraId="29F5551D" w14:textId="77777777" w:rsidR="000C05E6" w:rsidRDefault="000C05E6">
      <w:pPr>
        <w:spacing w:before="0" w:after="0"/>
        <w:ind w:left="0" w:right="0"/>
        <w:rPr>
          <w:rFonts w:ascii="Arial" w:hAnsi="Arial" w:cs="Arial"/>
          <w:color w:val="auto"/>
        </w:rPr>
      </w:pPr>
    </w:p>
    <w:p w14:paraId="76168A5C" w14:textId="77777777" w:rsidR="000C05E6" w:rsidRDefault="000C05E6">
      <w:pPr>
        <w:spacing w:before="0" w:after="0"/>
        <w:ind w:left="0" w:right="0"/>
        <w:rPr>
          <w:rFonts w:ascii="Arial" w:hAnsi="Arial" w:cs="Arial"/>
          <w:color w:val="auto"/>
        </w:rPr>
      </w:pPr>
    </w:p>
    <w:p w14:paraId="3E923326" w14:textId="77777777" w:rsidR="000C05E6" w:rsidRDefault="000C05E6">
      <w:pPr>
        <w:spacing w:before="0" w:after="0"/>
        <w:ind w:left="0" w:right="0"/>
        <w:rPr>
          <w:rFonts w:ascii="Arial" w:hAnsi="Arial" w:cs="Arial"/>
          <w:color w:val="auto"/>
        </w:rPr>
      </w:pPr>
    </w:p>
    <w:p w14:paraId="4F3732A3" w14:textId="77777777" w:rsidR="000C05E6" w:rsidRDefault="000C05E6">
      <w:pPr>
        <w:spacing w:before="0" w:after="0"/>
        <w:ind w:left="0" w:right="0"/>
        <w:rPr>
          <w:rFonts w:ascii="Arial" w:hAnsi="Arial" w:cs="Arial"/>
          <w:color w:val="auto"/>
        </w:rPr>
      </w:pPr>
    </w:p>
    <w:p w14:paraId="435DB57D" w14:textId="77777777" w:rsidR="000C05E6" w:rsidRDefault="000C05E6">
      <w:pPr>
        <w:spacing w:before="0" w:after="0"/>
        <w:ind w:left="0" w:right="0"/>
        <w:rPr>
          <w:rFonts w:ascii="Arial" w:hAnsi="Arial" w:cs="Arial"/>
          <w:color w:val="auto"/>
        </w:rPr>
      </w:pPr>
    </w:p>
    <w:p w14:paraId="4121669B" w14:textId="77777777" w:rsidR="000C05E6" w:rsidRDefault="000C05E6">
      <w:pPr>
        <w:spacing w:before="0" w:after="0"/>
        <w:ind w:left="0" w:right="0"/>
        <w:rPr>
          <w:rFonts w:ascii="Arial" w:hAnsi="Arial" w:cs="Arial"/>
          <w:color w:val="auto"/>
        </w:rPr>
      </w:pPr>
    </w:p>
    <w:p w14:paraId="3973090B" w14:textId="77777777" w:rsidR="000C05E6" w:rsidRDefault="000C05E6">
      <w:pPr>
        <w:spacing w:before="0" w:after="0"/>
        <w:ind w:left="0" w:right="0"/>
        <w:rPr>
          <w:rFonts w:ascii="Arial" w:hAnsi="Arial" w:cs="Arial"/>
          <w:color w:val="auto"/>
        </w:rPr>
      </w:pPr>
    </w:p>
    <w:p w14:paraId="56591661" w14:textId="77777777" w:rsidR="000C05E6" w:rsidRDefault="000C05E6">
      <w:pPr>
        <w:spacing w:before="0" w:after="0"/>
        <w:ind w:left="0" w:right="0"/>
        <w:rPr>
          <w:rFonts w:ascii="Arial" w:hAnsi="Arial" w:cs="Arial"/>
          <w:color w:val="auto"/>
        </w:rPr>
      </w:pPr>
    </w:p>
    <w:p w14:paraId="00A2C568" w14:textId="77777777" w:rsidR="000C05E6" w:rsidRDefault="000C05E6">
      <w:pPr>
        <w:spacing w:before="0" w:after="0"/>
        <w:ind w:left="0" w:right="0"/>
        <w:rPr>
          <w:rFonts w:ascii="Arial" w:hAnsi="Arial" w:cs="Arial"/>
          <w:color w:val="auto"/>
        </w:rPr>
      </w:pPr>
    </w:p>
    <w:p w14:paraId="4CDB6E60" w14:textId="77777777" w:rsidR="000C05E6" w:rsidRDefault="000C05E6">
      <w:pPr>
        <w:spacing w:before="0" w:after="0"/>
        <w:ind w:left="0" w:right="0"/>
        <w:rPr>
          <w:rFonts w:ascii="Arial" w:hAnsi="Arial" w:cs="Arial"/>
          <w:color w:val="auto"/>
        </w:rPr>
      </w:pPr>
    </w:p>
    <w:p w14:paraId="68BC706D" w14:textId="54755D3B"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7328" behindDoc="1" locked="0" layoutInCell="1" allowOverlap="1" wp14:anchorId="6286440F" wp14:editId="7A39CD61">
            <wp:simplePos x="0" y="0"/>
            <wp:positionH relativeFrom="column">
              <wp:posOffset>85725</wp:posOffset>
            </wp:positionH>
            <wp:positionV relativeFrom="paragraph">
              <wp:posOffset>78105</wp:posOffset>
            </wp:positionV>
            <wp:extent cx="3856054" cy="3017782"/>
            <wp:effectExtent l="0" t="0" r="0" b="0"/>
            <wp:wrapTight wrapText="bothSides">
              <wp:wrapPolygon edited="0">
                <wp:start x="0" y="0"/>
                <wp:lineTo x="0" y="21409"/>
                <wp:lineTo x="21451" y="21409"/>
                <wp:lineTo x="21451" y="0"/>
                <wp:lineTo x="0" y="0"/>
              </wp:wrapPolygon>
            </wp:wrapTight>
            <wp:docPr id="1420903996" name="Image 27"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3996" name="Image 27" descr="Une image contenant texte, Appareils électroniques, capture d’écran, affichage"/>
                    <pic:cNvPicPr/>
                  </pic:nvPicPr>
                  <pic:blipFill>
                    <a:blip r:embed="rId48">
                      <a:extLst>
                        <a:ext uri="{28A0092B-C50C-407E-A947-70E740481C1C}">
                          <a14:useLocalDpi xmlns:a14="http://schemas.microsoft.com/office/drawing/2010/main" val="0"/>
                        </a:ext>
                      </a:extLst>
                    </a:blip>
                    <a:stretch>
                      <a:fillRect/>
                    </a:stretch>
                  </pic:blipFill>
                  <pic:spPr>
                    <a:xfrm>
                      <a:off x="0" y="0"/>
                      <a:ext cx="3856054" cy="3017782"/>
                    </a:xfrm>
                    <a:prstGeom prst="rect">
                      <a:avLst/>
                    </a:prstGeom>
                  </pic:spPr>
                </pic:pic>
              </a:graphicData>
            </a:graphic>
          </wp:anchor>
        </w:drawing>
      </w:r>
    </w:p>
    <w:p w14:paraId="394C2433" w14:textId="2996FA8A" w:rsidR="000C05E6" w:rsidRDefault="000C05E6">
      <w:pPr>
        <w:spacing w:before="0" w:after="0"/>
        <w:ind w:left="0" w:right="0"/>
        <w:rPr>
          <w:rFonts w:ascii="Arial" w:hAnsi="Arial" w:cs="Arial"/>
          <w:color w:val="auto"/>
        </w:rPr>
      </w:pPr>
    </w:p>
    <w:p w14:paraId="08C8926A" w14:textId="3763A204" w:rsidR="000C05E6"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 xml:space="preserve">Comme on peut le remarquer, aucun serveur rds n’a de certificats, pour en créer un </w:t>
      </w:r>
      <w:proofErr w:type="spellStart"/>
      <w:r>
        <w:rPr>
          <w:rFonts w:ascii="Arial" w:hAnsi="Arial" w:cs="Arial"/>
          <w:color w:val="auto"/>
        </w:rPr>
        <w:t>a</w:t>
      </w:r>
      <w:proofErr w:type="spellEnd"/>
      <w:r>
        <w:rPr>
          <w:rFonts w:ascii="Arial" w:hAnsi="Arial" w:cs="Arial"/>
          <w:color w:val="auto"/>
        </w:rPr>
        <w:t xml:space="preserve"> la passerelle.</w:t>
      </w:r>
    </w:p>
    <w:p w14:paraId="56FDF222" w14:textId="77777777" w:rsidR="009454B0" w:rsidRDefault="009454B0" w:rsidP="009454B0">
      <w:pPr>
        <w:pStyle w:val="Paragraphedeliste"/>
        <w:spacing w:before="0" w:after="0"/>
        <w:ind w:left="1080" w:right="0"/>
        <w:rPr>
          <w:rFonts w:ascii="Arial" w:hAnsi="Arial" w:cs="Arial"/>
          <w:color w:val="auto"/>
        </w:rPr>
      </w:pPr>
    </w:p>
    <w:p w14:paraId="744C960B" w14:textId="4EB8490E" w:rsidR="009454B0" w:rsidRPr="009454B0" w:rsidRDefault="009454B0" w:rsidP="009454B0">
      <w:pPr>
        <w:pStyle w:val="Paragraphedeliste"/>
        <w:spacing w:before="0" w:after="0"/>
        <w:ind w:left="1080" w:right="0"/>
        <w:rPr>
          <w:rFonts w:ascii="Arial" w:hAnsi="Arial" w:cs="Arial"/>
          <w:color w:val="auto"/>
        </w:rPr>
      </w:pPr>
      <w:r>
        <w:rPr>
          <w:rFonts w:ascii="Arial" w:hAnsi="Arial" w:cs="Arial"/>
          <w:color w:val="auto"/>
        </w:rPr>
        <w:t>Sélectionnez le serveur passerelle et cliquez sur le bouton « Créer un certificat »</w:t>
      </w:r>
    </w:p>
    <w:p w14:paraId="1A4D9457" w14:textId="16FF8E68" w:rsidR="000C05E6" w:rsidRDefault="000C05E6">
      <w:pPr>
        <w:spacing w:before="0" w:after="0"/>
        <w:ind w:left="0" w:right="0"/>
        <w:rPr>
          <w:rFonts w:ascii="Arial" w:hAnsi="Arial" w:cs="Arial"/>
          <w:color w:val="auto"/>
        </w:rPr>
      </w:pPr>
    </w:p>
    <w:p w14:paraId="230BA19B" w14:textId="77777777" w:rsidR="000C05E6" w:rsidRDefault="000C05E6">
      <w:pPr>
        <w:spacing w:before="0" w:after="0"/>
        <w:ind w:left="0" w:right="0"/>
        <w:rPr>
          <w:rFonts w:ascii="Arial" w:hAnsi="Arial" w:cs="Arial"/>
          <w:color w:val="auto"/>
        </w:rPr>
      </w:pPr>
    </w:p>
    <w:p w14:paraId="0A71F880" w14:textId="77777777" w:rsidR="000C05E6" w:rsidRDefault="000C05E6">
      <w:pPr>
        <w:spacing w:before="0" w:after="0"/>
        <w:ind w:left="0" w:right="0"/>
        <w:rPr>
          <w:rFonts w:ascii="Arial" w:hAnsi="Arial" w:cs="Arial"/>
          <w:color w:val="auto"/>
        </w:rPr>
      </w:pPr>
    </w:p>
    <w:p w14:paraId="0EBB54C6" w14:textId="087A3CA6" w:rsidR="000C05E6" w:rsidRDefault="000C05E6">
      <w:pPr>
        <w:spacing w:before="0" w:after="0"/>
        <w:ind w:left="0" w:right="0"/>
        <w:rPr>
          <w:rFonts w:ascii="Arial" w:hAnsi="Arial" w:cs="Arial"/>
          <w:color w:val="auto"/>
        </w:rPr>
      </w:pPr>
    </w:p>
    <w:p w14:paraId="4F9108FC" w14:textId="77777777" w:rsidR="000C05E6" w:rsidRDefault="000C05E6">
      <w:pPr>
        <w:spacing w:before="0" w:after="0"/>
        <w:ind w:left="0" w:right="0"/>
        <w:rPr>
          <w:rFonts w:ascii="Arial" w:hAnsi="Arial" w:cs="Arial"/>
          <w:color w:val="auto"/>
        </w:rPr>
      </w:pPr>
    </w:p>
    <w:p w14:paraId="0479EE4B" w14:textId="77777777" w:rsidR="000C05E6" w:rsidRDefault="000C05E6">
      <w:pPr>
        <w:spacing w:before="0" w:after="0"/>
        <w:ind w:left="0" w:right="0"/>
        <w:rPr>
          <w:rFonts w:ascii="Arial" w:hAnsi="Arial" w:cs="Arial"/>
          <w:color w:val="auto"/>
        </w:rPr>
      </w:pPr>
    </w:p>
    <w:p w14:paraId="1D313EC2" w14:textId="77777777" w:rsidR="000C05E6" w:rsidRDefault="000C05E6">
      <w:pPr>
        <w:spacing w:before="0" w:after="0"/>
        <w:ind w:left="0" w:right="0"/>
        <w:rPr>
          <w:rFonts w:ascii="Arial" w:hAnsi="Arial" w:cs="Arial"/>
          <w:color w:val="auto"/>
        </w:rPr>
      </w:pPr>
    </w:p>
    <w:p w14:paraId="36B50E2C" w14:textId="77777777" w:rsidR="000C05E6" w:rsidRDefault="000C05E6">
      <w:pPr>
        <w:spacing w:before="0" w:after="0"/>
        <w:ind w:left="0" w:right="0"/>
        <w:rPr>
          <w:rFonts w:ascii="Arial" w:hAnsi="Arial" w:cs="Arial"/>
          <w:color w:val="auto"/>
        </w:rPr>
      </w:pPr>
    </w:p>
    <w:p w14:paraId="6604B560" w14:textId="77777777" w:rsidR="000C05E6" w:rsidRDefault="000C05E6">
      <w:pPr>
        <w:spacing w:before="0" w:after="0"/>
        <w:ind w:left="0" w:right="0"/>
        <w:rPr>
          <w:rFonts w:ascii="Arial" w:hAnsi="Arial" w:cs="Arial"/>
          <w:color w:val="auto"/>
        </w:rPr>
      </w:pPr>
    </w:p>
    <w:p w14:paraId="1D8D240D" w14:textId="77777777" w:rsidR="000C05E6" w:rsidRDefault="000C05E6">
      <w:pPr>
        <w:spacing w:before="0" w:after="0"/>
        <w:ind w:left="0" w:right="0"/>
        <w:rPr>
          <w:rFonts w:ascii="Arial" w:hAnsi="Arial" w:cs="Arial"/>
          <w:color w:val="auto"/>
        </w:rPr>
      </w:pPr>
    </w:p>
    <w:p w14:paraId="61CBAD0A" w14:textId="77777777" w:rsidR="000C05E6" w:rsidRDefault="000C05E6">
      <w:pPr>
        <w:spacing w:before="0" w:after="0"/>
        <w:ind w:left="0" w:right="0"/>
        <w:rPr>
          <w:rFonts w:ascii="Arial" w:hAnsi="Arial" w:cs="Arial"/>
          <w:color w:val="auto"/>
        </w:rPr>
      </w:pPr>
    </w:p>
    <w:p w14:paraId="035600BB" w14:textId="77777777" w:rsidR="000C05E6" w:rsidRDefault="000C05E6">
      <w:pPr>
        <w:spacing w:before="0" w:after="0"/>
        <w:ind w:left="0" w:right="0"/>
        <w:rPr>
          <w:rFonts w:ascii="Arial" w:hAnsi="Arial" w:cs="Arial"/>
          <w:color w:val="auto"/>
        </w:rPr>
      </w:pPr>
    </w:p>
    <w:p w14:paraId="231A0957" w14:textId="77777777" w:rsidR="000C05E6" w:rsidRDefault="000C05E6">
      <w:pPr>
        <w:spacing w:before="0" w:after="0"/>
        <w:ind w:left="0" w:right="0"/>
        <w:rPr>
          <w:rFonts w:ascii="Arial" w:hAnsi="Arial" w:cs="Arial"/>
          <w:color w:val="auto"/>
        </w:rPr>
      </w:pPr>
    </w:p>
    <w:p w14:paraId="494D9A98" w14:textId="77777777" w:rsidR="000C05E6" w:rsidRDefault="000C05E6">
      <w:pPr>
        <w:spacing w:before="0" w:after="0"/>
        <w:ind w:left="0" w:right="0"/>
        <w:rPr>
          <w:rFonts w:ascii="Arial" w:hAnsi="Arial" w:cs="Arial"/>
          <w:color w:val="auto"/>
        </w:rPr>
      </w:pPr>
    </w:p>
    <w:p w14:paraId="02AE33C9" w14:textId="3068EECE" w:rsidR="000C05E6" w:rsidRDefault="000C05E6">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48352" behindDoc="1" locked="0" layoutInCell="1" allowOverlap="1" wp14:anchorId="4561D6C9" wp14:editId="6DADD939">
            <wp:simplePos x="0" y="0"/>
            <wp:positionH relativeFrom="margin">
              <wp:align>left</wp:align>
            </wp:positionH>
            <wp:positionV relativeFrom="paragraph">
              <wp:posOffset>173355</wp:posOffset>
            </wp:positionV>
            <wp:extent cx="4314825" cy="2844800"/>
            <wp:effectExtent l="0" t="0" r="0" b="0"/>
            <wp:wrapTight wrapText="bothSides">
              <wp:wrapPolygon edited="0">
                <wp:start x="0" y="0"/>
                <wp:lineTo x="0" y="21407"/>
                <wp:lineTo x="21457" y="21407"/>
                <wp:lineTo x="21457" y="0"/>
                <wp:lineTo x="0" y="0"/>
              </wp:wrapPolygon>
            </wp:wrapTight>
            <wp:docPr id="1808808969" name="Image 28" descr="Une image contenant texte, capture d’écran, nombr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8969" name="Image 28" descr="Une image contenant texte, capture d’écran, nombre, Police"/>
                    <pic:cNvPicPr/>
                  </pic:nvPicPr>
                  <pic:blipFill>
                    <a:blip r:embed="rId49">
                      <a:extLst>
                        <a:ext uri="{28A0092B-C50C-407E-A947-70E740481C1C}">
                          <a14:useLocalDpi xmlns:a14="http://schemas.microsoft.com/office/drawing/2010/main" val="0"/>
                        </a:ext>
                      </a:extLst>
                    </a:blip>
                    <a:stretch>
                      <a:fillRect/>
                    </a:stretch>
                  </pic:blipFill>
                  <pic:spPr>
                    <a:xfrm>
                      <a:off x="0" y="0"/>
                      <a:ext cx="4315618" cy="2845425"/>
                    </a:xfrm>
                    <a:prstGeom prst="rect">
                      <a:avLst/>
                    </a:prstGeom>
                  </pic:spPr>
                </pic:pic>
              </a:graphicData>
            </a:graphic>
            <wp14:sizeRelH relativeFrom="margin">
              <wp14:pctWidth>0</wp14:pctWidth>
            </wp14:sizeRelH>
            <wp14:sizeRelV relativeFrom="margin">
              <wp14:pctHeight>0</wp14:pctHeight>
            </wp14:sizeRelV>
          </wp:anchor>
        </w:drawing>
      </w:r>
    </w:p>
    <w:p w14:paraId="1724DBE0" w14:textId="66038742" w:rsidR="000C05E6" w:rsidRDefault="000C05E6">
      <w:pPr>
        <w:spacing w:before="0" w:after="0"/>
        <w:ind w:left="0" w:right="0"/>
        <w:rPr>
          <w:rFonts w:ascii="Arial" w:hAnsi="Arial" w:cs="Arial"/>
          <w:color w:val="auto"/>
        </w:rPr>
      </w:pPr>
    </w:p>
    <w:p w14:paraId="223706E6" w14:textId="5A7B4F9D" w:rsidR="000C05E6"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Mettez l’adresse de votre serveur passerelle dans le nom du certificat et son mot de passe.</w:t>
      </w:r>
    </w:p>
    <w:p w14:paraId="6513AFAA" w14:textId="7F2D2921" w:rsidR="009454B0" w:rsidRDefault="009454B0" w:rsidP="009454B0">
      <w:pPr>
        <w:pStyle w:val="Paragraphedeliste"/>
        <w:spacing w:before="0" w:after="0"/>
        <w:ind w:left="1080" w:right="0"/>
        <w:rPr>
          <w:rFonts w:ascii="Arial" w:hAnsi="Arial" w:cs="Arial"/>
          <w:color w:val="auto"/>
        </w:rPr>
      </w:pPr>
      <w:r>
        <w:rPr>
          <w:rFonts w:ascii="Arial" w:hAnsi="Arial" w:cs="Arial"/>
          <w:color w:val="auto"/>
        </w:rPr>
        <w:t>Ensuite cochez la case « stocker ce certificat » et cliquez sur parcourir puis nommez votre certificat et placez le dans bureau.</w:t>
      </w:r>
    </w:p>
    <w:p w14:paraId="6472D6C8" w14:textId="69FAA94B" w:rsidR="009454B0" w:rsidRPr="009454B0" w:rsidRDefault="009454B0" w:rsidP="009454B0">
      <w:pPr>
        <w:pStyle w:val="Paragraphedeliste"/>
        <w:spacing w:before="0" w:after="0"/>
        <w:ind w:left="1080" w:right="0"/>
        <w:rPr>
          <w:rFonts w:ascii="Arial" w:hAnsi="Arial" w:cs="Arial"/>
          <w:color w:val="auto"/>
        </w:rPr>
      </w:pPr>
      <w:r>
        <w:rPr>
          <w:rFonts w:ascii="Arial" w:hAnsi="Arial" w:cs="Arial"/>
          <w:color w:val="auto"/>
        </w:rPr>
        <w:t>Pour finir cocher la case tout en bas et cliquez sur ok.</w:t>
      </w:r>
    </w:p>
    <w:p w14:paraId="778C9C04" w14:textId="77777777" w:rsidR="000C05E6" w:rsidRDefault="000C05E6">
      <w:pPr>
        <w:spacing w:before="0" w:after="0"/>
        <w:ind w:left="0" w:right="0"/>
        <w:rPr>
          <w:rFonts w:ascii="Arial" w:hAnsi="Arial" w:cs="Arial"/>
          <w:color w:val="auto"/>
        </w:rPr>
      </w:pPr>
    </w:p>
    <w:p w14:paraId="038A595A" w14:textId="77777777" w:rsidR="000C05E6" w:rsidRDefault="000C05E6">
      <w:pPr>
        <w:spacing w:before="0" w:after="0"/>
        <w:ind w:left="0" w:right="0"/>
        <w:rPr>
          <w:rFonts w:ascii="Arial" w:hAnsi="Arial" w:cs="Arial"/>
          <w:color w:val="auto"/>
        </w:rPr>
      </w:pPr>
    </w:p>
    <w:p w14:paraId="29BB12C5" w14:textId="77777777" w:rsidR="000C05E6" w:rsidRDefault="000C05E6">
      <w:pPr>
        <w:spacing w:before="0" w:after="0"/>
        <w:ind w:left="0" w:right="0"/>
        <w:rPr>
          <w:rFonts w:ascii="Arial" w:hAnsi="Arial" w:cs="Arial"/>
          <w:color w:val="auto"/>
        </w:rPr>
      </w:pPr>
    </w:p>
    <w:p w14:paraId="0E8A31B4" w14:textId="77777777" w:rsidR="000C05E6" w:rsidRDefault="000C05E6">
      <w:pPr>
        <w:spacing w:before="0" w:after="0"/>
        <w:ind w:left="0" w:right="0"/>
        <w:rPr>
          <w:rFonts w:ascii="Arial" w:hAnsi="Arial" w:cs="Arial"/>
          <w:color w:val="auto"/>
        </w:rPr>
      </w:pPr>
    </w:p>
    <w:p w14:paraId="5B5FD03C" w14:textId="77777777" w:rsidR="000C05E6" w:rsidRDefault="000C05E6">
      <w:pPr>
        <w:spacing w:before="0" w:after="0"/>
        <w:ind w:left="0" w:right="0"/>
        <w:rPr>
          <w:rFonts w:ascii="Arial" w:hAnsi="Arial" w:cs="Arial"/>
          <w:color w:val="auto"/>
        </w:rPr>
      </w:pPr>
    </w:p>
    <w:p w14:paraId="5B30253B" w14:textId="77777777" w:rsidR="000C05E6" w:rsidRDefault="000C05E6">
      <w:pPr>
        <w:spacing w:before="0" w:after="0"/>
        <w:ind w:left="0" w:right="0"/>
        <w:rPr>
          <w:rFonts w:ascii="Arial" w:hAnsi="Arial" w:cs="Arial"/>
          <w:color w:val="auto"/>
        </w:rPr>
      </w:pPr>
    </w:p>
    <w:p w14:paraId="6A0EE115" w14:textId="77777777" w:rsidR="000C05E6" w:rsidRDefault="000C05E6">
      <w:pPr>
        <w:spacing w:before="0" w:after="0"/>
        <w:ind w:left="0" w:right="0"/>
        <w:rPr>
          <w:rFonts w:ascii="Arial" w:hAnsi="Arial" w:cs="Arial"/>
          <w:color w:val="auto"/>
        </w:rPr>
      </w:pPr>
    </w:p>
    <w:p w14:paraId="72770389" w14:textId="77777777" w:rsidR="000C05E6" w:rsidRDefault="000C05E6">
      <w:pPr>
        <w:spacing w:before="0" w:after="0"/>
        <w:ind w:left="0" w:right="0"/>
        <w:rPr>
          <w:rFonts w:ascii="Arial" w:hAnsi="Arial" w:cs="Arial"/>
          <w:color w:val="auto"/>
        </w:rPr>
      </w:pPr>
    </w:p>
    <w:p w14:paraId="69BC4C15" w14:textId="77777777" w:rsidR="000C05E6" w:rsidRDefault="000C05E6">
      <w:pPr>
        <w:spacing w:before="0" w:after="0"/>
        <w:ind w:left="0" w:right="0"/>
        <w:rPr>
          <w:rFonts w:ascii="Arial" w:hAnsi="Arial" w:cs="Arial"/>
          <w:color w:val="auto"/>
        </w:rPr>
      </w:pPr>
    </w:p>
    <w:p w14:paraId="0EFDE246" w14:textId="77777777" w:rsidR="000C05E6" w:rsidRDefault="000C05E6">
      <w:pPr>
        <w:spacing w:before="0" w:after="0"/>
        <w:ind w:left="0" w:right="0"/>
        <w:rPr>
          <w:rFonts w:ascii="Arial" w:hAnsi="Arial" w:cs="Arial"/>
          <w:color w:val="auto"/>
        </w:rPr>
      </w:pPr>
    </w:p>
    <w:p w14:paraId="3936DD92" w14:textId="77777777" w:rsidR="000C05E6" w:rsidRDefault="000C05E6">
      <w:pPr>
        <w:spacing w:before="0" w:after="0"/>
        <w:ind w:left="0" w:right="0"/>
        <w:rPr>
          <w:rFonts w:ascii="Arial" w:hAnsi="Arial" w:cs="Arial"/>
          <w:color w:val="auto"/>
        </w:rPr>
      </w:pPr>
    </w:p>
    <w:p w14:paraId="6F11DB7E" w14:textId="77777777" w:rsidR="000C05E6" w:rsidRDefault="000C05E6">
      <w:pPr>
        <w:spacing w:before="0" w:after="0"/>
        <w:ind w:left="0" w:right="0"/>
        <w:rPr>
          <w:rFonts w:ascii="Arial" w:hAnsi="Arial" w:cs="Arial"/>
          <w:color w:val="auto"/>
        </w:rPr>
      </w:pPr>
    </w:p>
    <w:p w14:paraId="7956FEC6" w14:textId="77777777" w:rsidR="000C05E6" w:rsidRDefault="000C05E6">
      <w:pPr>
        <w:spacing w:before="0" w:after="0"/>
        <w:ind w:left="0" w:right="0"/>
        <w:rPr>
          <w:rFonts w:ascii="Arial" w:hAnsi="Arial" w:cs="Arial"/>
          <w:color w:val="auto"/>
        </w:rPr>
      </w:pPr>
    </w:p>
    <w:p w14:paraId="4C0E20CA" w14:textId="77777777" w:rsidR="000C05E6" w:rsidRDefault="000C05E6">
      <w:pPr>
        <w:spacing w:before="0" w:after="0"/>
        <w:ind w:left="0" w:right="0"/>
        <w:rPr>
          <w:rFonts w:ascii="Arial" w:hAnsi="Arial" w:cs="Arial"/>
          <w:color w:val="auto"/>
        </w:rPr>
      </w:pPr>
    </w:p>
    <w:p w14:paraId="7E4667D7" w14:textId="689057C1" w:rsidR="000C05E6" w:rsidRDefault="000C05E6">
      <w:pPr>
        <w:spacing w:before="0" w:after="0"/>
        <w:ind w:left="0" w:right="0"/>
        <w:rPr>
          <w:rFonts w:ascii="Arial" w:hAnsi="Arial" w:cs="Arial"/>
          <w:color w:val="auto"/>
        </w:rPr>
      </w:pPr>
    </w:p>
    <w:p w14:paraId="2B3BA773" w14:textId="04837855"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49376" behindDoc="1" locked="0" layoutInCell="1" allowOverlap="1" wp14:anchorId="05D18FA2" wp14:editId="69A9CED1">
            <wp:simplePos x="0" y="0"/>
            <wp:positionH relativeFrom="margin">
              <wp:posOffset>266700</wp:posOffset>
            </wp:positionH>
            <wp:positionV relativeFrom="paragraph">
              <wp:posOffset>60960</wp:posOffset>
            </wp:positionV>
            <wp:extent cx="4562475" cy="3609340"/>
            <wp:effectExtent l="0" t="0" r="9525" b="0"/>
            <wp:wrapTight wrapText="bothSides">
              <wp:wrapPolygon edited="0">
                <wp:start x="0" y="0"/>
                <wp:lineTo x="0" y="21433"/>
                <wp:lineTo x="21555" y="21433"/>
                <wp:lineTo x="21555" y="0"/>
                <wp:lineTo x="0" y="0"/>
              </wp:wrapPolygon>
            </wp:wrapTight>
            <wp:docPr id="893146003" name="Image 29"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6003" name="Image 29" descr="Une image contenant texte, capture d’écran, logiciel, Page web"/>
                    <pic:cNvPicPr/>
                  </pic:nvPicPr>
                  <pic:blipFill>
                    <a:blip r:embed="rId50">
                      <a:extLst>
                        <a:ext uri="{28A0092B-C50C-407E-A947-70E740481C1C}">
                          <a14:useLocalDpi xmlns:a14="http://schemas.microsoft.com/office/drawing/2010/main" val="0"/>
                        </a:ext>
                      </a:extLst>
                    </a:blip>
                    <a:stretch>
                      <a:fillRect/>
                    </a:stretch>
                  </pic:blipFill>
                  <pic:spPr>
                    <a:xfrm>
                      <a:off x="0" y="0"/>
                      <a:ext cx="4562475" cy="3609340"/>
                    </a:xfrm>
                    <a:prstGeom prst="rect">
                      <a:avLst/>
                    </a:prstGeom>
                  </pic:spPr>
                </pic:pic>
              </a:graphicData>
            </a:graphic>
            <wp14:sizeRelH relativeFrom="margin">
              <wp14:pctWidth>0</wp14:pctWidth>
            </wp14:sizeRelH>
            <wp14:sizeRelV relativeFrom="margin">
              <wp14:pctHeight>0</wp14:pctHeight>
            </wp14:sizeRelV>
          </wp:anchor>
        </w:drawing>
      </w:r>
    </w:p>
    <w:p w14:paraId="7C3DF986" w14:textId="731CB42F" w:rsidR="000C05E6" w:rsidRPr="009454B0" w:rsidRDefault="009454B0" w:rsidP="009454B0">
      <w:pPr>
        <w:pStyle w:val="Paragraphedeliste"/>
        <w:numPr>
          <w:ilvl w:val="0"/>
          <w:numId w:val="9"/>
        </w:numPr>
        <w:spacing w:before="0" w:after="0"/>
        <w:ind w:right="0"/>
        <w:rPr>
          <w:rFonts w:ascii="Arial" w:hAnsi="Arial" w:cs="Arial"/>
          <w:color w:val="auto"/>
        </w:rPr>
      </w:pPr>
      <w:r>
        <w:rPr>
          <w:rFonts w:ascii="Arial" w:hAnsi="Arial" w:cs="Arial"/>
          <w:color w:val="auto"/>
        </w:rPr>
        <w:t>Le certificat est en création</w:t>
      </w:r>
    </w:p>
    <w:p w14:paraId="7107D31C" w14:textId="77777777" w:rsidR="000C05E6" w:rsidRDefault="000C05E6">
      <w:pPr>
        <w:spacing w:before="0" w:after="0"/>
        <w:ind w:left="0" w:right="0"/>
        <w:rPr>
          <w:rFonts w:ascii="Arial" w:hAnsi="Arial" w:cs="Arial"/>
          <w:color w:val="auto"/>
        </w:rPr>
      </w:pPr>
    </w:p>
    <w:p w14:paraId="6CB87767" w14:textId="49371DE3" w:rsidR="000C05E6" w:rsidRDefault="000C05E6">
      <w:pPr>
        <w:spacing w:before="0" w:after="0"/>
        <w:ind w:left="0" w:right="0"/>
        <w:rPr>
          <w:rFonts w:ascii="Arial" w:hAnsi="Arial" w:cs="Arial"/>
          <w:color w:val="auto"/>
        </w:rPr>
      </w:pPr>
    </w:p>
    <w:p w14:paraId="7E05FC95" w14:textId="7D022DE1" w:rsidR="000C05E6" w:rsidRDefault="000C05E6">
      <w:pPr>
        <w:spacing w:before="0" w:after="0"/>
        <w:ind w:left="0" w:right="0"/>
        <w:rPr>
          <w:rFonts w:ascii="Arial" w:hAnsi="Arial" w:cs="Arial"/>
          <w:color w:val="auto"/>
        </w:rPr>
      </w:pPr>
    </w:p>
    <w:p w14:paraId="17F4E551" w14:textId="6B8C4603" w:rsidR="000C05E6" w:rsidRDefault="000C05E6">
      <w:pPr>
        <w:spacing w:before="0" w:after="0"/>
        <w:ind w:left="0" w:right="0"/>
        <w:rPr>
          <w:rFonts w:ascii="Arial" w:hAnsi="Arial" w:cs="Arial"/>
          <w:color w:val="auto"/>
        </w:rPr>
      </w:pPr>
    </w:p>
    <w:p w14:paraId="1CD2FDC1" w14:textId="77777777" w:rsidR="000C05E6" w:rsidRDefault="000C05E6">
      <w:pPr>
        <w:spacing w:before="0" w:after="0"/>
        <w:ind w:left="0" w:right="0"/>
        <w:rPr>
          <w:rFonts w:ascii="Arial" w:hAnsi="Arial" w:cs="Arial"/>
          <w:color w:val="auto"/>
        </w:rPr>
      </w:pPr>
    </w:p>
    <w:p w14:paraId="507EB854" w14:textId="77777777" w:rsidR="000C05E6" w:rsidRDefault="000C05E6">
      <w:pPr>
        <w:spacing w:before="0" w:after="0"/>
        <w:ind w:left="0" w:right="0"/>
        <w:rPr>
          <w:rFonts w:ascii="Arial" w:hAnsi="Arial" w:cs="Arial"/>
          <w:color w:val="auto"/>
        </w:rPr>
      </w:pPr>
    </w:p>
    <w:p w14:paraId="443D31FF" w14:textId="77777777" w:rsidR="000C05E6" w:rsidRDefault="000C05E6">
      <w:pPr>
        <w:spacing w:before="0" w:after="0"/>
        <w:ind w:left="0" w:right="0"/>
        <w:rPr>
          <w:rFonts w:ascii="Arial" w:hAnsi="Arial" w:cs="Arial"/>
          <w:color w:val="auto"/>
        </w:rPr>
      </w:pPr>
    </w:p>
    <w:p w14:paraId="61AEBE35" w14:textId="77777777" w:rsidR="000C05E6" w:rsidRDefault="000C05E6">
      <w:pPr>
        <w:spacing w:before="0" w:after="0"/>
        <w:ind w:left="0" w:right="0"/>
        <w:rPr>
          <w:rFonts w:ascii="Arial" w:hAnsi="Arial" w:cs="Arial"/>
          <w:color w:val="auto"/>
        </w:rPr>
      </w:pPr>
    </w:p>
    <w:p w14:paraId="7E50565A" w14:textId="77777777" w:rsidR="000C05E6" w:rsidRDefault="000C05E6">
      <w:pPr>
        <w:spacing w:before="0" w:after="0"/>
        <w:ind w:left="0" w:right="0"/>
        <w:rPr>
          <w:rFonts w:ascii="Arial" w:hAnsi="Arial" w:cs="Arial"/>
          <w:color w:val="auto"/>
        </w:rPr>
      </w:pPr>
    </w:p>
    <w:p w14:paraId="098592C5" w14:textId="77777777" w:rsidR="000C05E6" w:rsidRDefault="000C05E6">
      <w:pPr>
        <w:spacing w:before="0" w:after="0"/>
        <w:ind w:left="0" w:right="0"/>
        <w:rPr>
          <w:rFonts w:ascii="Arial" w:hAnsi="Arial" w:cs="Arial"/>
          <w:color w:val="auto"/>
        </w:rPr>
      </w:pPr>
    </w:p>
    <w:p w14:paraId="42FD893D" w14:textId="77777777" w:rsidR="000C05E6" w:rsidRDefault="000C05E6">
      <w:pPr>
        <w:spacing w:before="0" w:after="0"/>
        <w:ind w:left="0" w:right="0"/>
        <w:rPr>
          <w:rFonts w:ascii="Arial" w:hAnsi="Arial" w:cs="Arial"/>
          <w:color w:val="auto"/>
        </w:rPr>
      </w:pPr>
    </w:p>
    <w:p w14:paraId="30F14B55" w14:textId="77777777" w:rsidR="000C05E6" w:rsidRDefault="000C05E6">
      <w:pPr>
        <w:spacing w:before="0" w:after="0"/>
        <w:ind w:left="0" w:right="0"/>
        <w:rPr>
          <w:rFonts w:ascii="Arial" w:hAnsi="Arial" w:cs="Arial"/>
          <w:color w:val="auto"/>
        </w:rPr>
      </w:pPr>
    </w:p>
    <w:p w14:paraId="45431442" w14:textId="77777777" w:rsidR="000C05E6" w:rsidRDefault="000C05E6">
      <w:pPr>
        <w:spacing w:before="0" w:after="0"/>
        <w:ind w:left="0" w:right="0"/>
        <w:rPr>
          <w:rFonts w:ascii="Arial" w:hAnsi="Arial" w:cs="Arial"/>
          <w:color w:val="auto"/>
        </w:rPr>
      </w:pPr>
    </w:p>
    <w:p w14:paraId="27447115" w14:textId="77777777" w:rsidR="000C05E6" w:rsidRDefault="000C05E6">
      <w:pPr>
        <w:spacing w:before="0" w:after="0"/>
        <w:ind w:left="0" w:right="0"/>
        <w:rPr>
          <w:rFonts w:ascii="Arial" w:hAnsi="Arial" w:cs="Arial"/>
          <w:color w:val="auto"/>
        </w:rPr>
      </w:pPr>
    </w:p>
    <w:p w14:paraId="75C22503" w14:textId="77777777" w:rsidR="000C05E6" w:rsidRDefault="000C05E6">
      <w:pPr>
        <w:spacing w:before="0" w:after="0"/>
        <w:ind w:left="0" w:right="0"/>
        <w:rPr>
          <w:rFonts w:ascii="Arial" w:hAnsi="Arial" w:cs="Arial"/>
          <w:color w:val="auto"/>
        </w:rPr>
      </w:pPr>
    </w:p>
    <w:p w14:paraId="51997C57" w14:textId="77777777" w:rsidR="000C05E6" w:rsidRDefault="000C05E6">
      <w:pPr>
        <w:spacing w:before="0" w:after="0"/>
        <w:ind w:left="0" w:right="0"/>
        <w:rPr>
          <w:rFonts w:ascii="Arial" w:hAnsi="Arial" w:cs="Arial"/>
          <w:color w:val="auto"/>
        </w:rPr>
      </w:pPr>
    </w:p>
    <w:p w14:paraId="32904B37" w14:textId="77777777" w:rsidR="000C05E6" w:rsidRDefault="000C05E6">
      <w:pPr>
        <w:spacing w:before="0" w:after="0"/>
        <w:ind w:left="0" w:right="0"/>
        <w:rPr>
          <w:rFonts w:ascii="Arial" w:hAnsi="Arial" w:cs="Arial"/>
          <w:color w:val="auto"/>
        </w:rPr>
      </w:pPr>
    </w:p>
    <w:p w14:paraId="40D00025" w14:textId="77777777" w:rsidR="000C05E6" w:rsidRDefault="000C05E6">
      <w:pPr>
        <w:spacing w:before="0" w:after="0"/>
        <w:ind w:left="0" w:right="0"/>
        <w:rPr>
          <w:rFonts w:ascii="Arial" w:hAnsi="Arial" w:cs="Arial"/>
          <w:color w:val="auto"/>
        </w:rPr>
      </w:pPr>
    </w:p>
    <w:p w14:paraId="1F8467C9" w14:textId="77777777" w:rsidR="000C05E6" w:rsidRDefault="000C05E6">
      <w:pPr>
        <w:spacing w:before="0" w:after="0"/>
        <w:ind w:left="0" w:right="0"/>
        <w:rPr>
          <w:rFonts w:ascii="Arial" w:hAnsi="Arial" w:cs="Arial"/>
          <w:color w:val="auto"/>
        </w:rPr>
      </w:pPr>
    </w:p>
    <w:p w14:paraId="3171ADEA" w14:textId="77777777" w:rsidR="000C05E6" w:rsidRDefault="000C05E6">
      <w:pPr>
        <w:spacing w:before="0" w:after="0"/>
        <w:ind w:left="0" w:right="0"/>
        <w:rPr>
          <w:rFonts w:ascii="Arial" w:hAnsi="Arial" w:cs="Arial"/>
          <w:color w:val="auto"/>
        </w:rPr>
      </w:pPr>
    </w:p>
    <w:p w14:paraId="6A98CA03" w14:textId="77777777" w:rsidR="000C05E6" w:rsidRDefault="000C05E6">
      <w:pPr>
        <w:spacing w:before="0" w:after="0"/>
        <w:ind w:left="0" w:right="0"/>
        <w:rPr>
          <w:rFonts w:ascii="Arial" w:hAnsi="Arial" w:cs="Arial"/>
          <w:color w:val="auto"/>
        </w:rPr>
      </w:pPr>
    </w:p>
    <w:p w14:paraId="1DE9EC30" w14:textId="4F2D1734" w:rsidR="000C05E6" w:rsidRDefault="009454B0">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0400" behindDoc="1" locked="0" layoutInCell="1" allowOverlap="1" wp14:anchorId="19C20FF4" wp14:editId="601B5231">
            <wp:simplePos x="0" y="0"/>
            <wp:positionH relativeFrom="column">
              <wp:posOffset>152400</wp:posOffset>
            </wp:positionH>
            <wp:positionV relativeFrom="paragraph">
              <wp:posOffset>10160</wp:posOffset>
            </wp:positionV>
            <wp:extent cx="3868420" cy="3171825"/>
            <wp:effectExtent l="0" t="0" r="0" b="9525"/>
            <wp:wrapTight wrapText="bothSides">
              <wp:wrapPolygon edited="0">
                <wp:start x="0" y="0"/>
                <wp:lineTo x="0" y="21535"/>
                <wp:lineTo x="21487" y="21535"/>
                <wp:lineTo x="21487" y="0"/>
                <wp:lineTo x="0" y="0"/>
              </wp:wrapPolygon>
            </wp:wrapTight>
            <wp:docPr id="484907878" name="Image 3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07878" name="Image 30" descr="Une image contenant texte, Appareils électroniques, capture d’écran, logiciel&#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3868420" cy="3171825"/>
                    </a:xfrm>
                    <a:prstGeom prst="rect">
                      <a:avLst/>
                    </a:prstGeom>
                  </pic:spPr>
                </pic:pic>
              </a:graphicData>
            </a:graphic>
            <wp14:sizeRelH relativeFrom="margin">
              <wp14:pctWidth>0</wp14:pctWidth>
            </wp14:sizeRelH>
            <wp14:sizeRelV relativeFrom="margin">
              <wp14:pctHeight>0</wp14:pctHeight>
            </wp14:sizeRelV>
          </wp:anchor>
        </w:drawing>
      </w:r>
    </w:p>
    <w:p w14:paraId="296D1695" w14:textId="5B073B92" w:rsidR="000C05E6" w:rsidRDefault="00937FE9" w:rsidP="00937FE9">
      <w:pPr>
        <w:pStyle w:val="Paragraphedeliste"/>
        <w:numPr>
          <w:ilvl w:val="0"/>
          <w:numId w:val="9"/>
        </w:numPr>
        <w:spacing w:before="0" w:after="0"/>
        <w:ind w:right="0"/>
        <w:rPr>
          <w:rFonts w:ascii="Arial" w:hAnsi="Arial" w:cs="Arial"/>
          <w:color w:val="auto"/>
        </w:rPr>
      </w:pPr>
      <w:proofErr w:type="spellStart"/>
      <w:r>
        <w:rPr>
          <w:rFonts w:ascii="Arial" w:hAnsi="Arial" w:cs="Arial"/>
          <w:color w:val="auto"/>
        </w:rPr>
        <w:t>Voila</w:t>
      </w:r>
      <w:proofErr w:type="spellEnd"/>
      <w:r>
        <w:rPr>
          <w:rFonts w:ascii="Arial" w:hAnsi="Arial" w:cs="Arial"/>
          <w:color w:val="auto"/>
        </w:rPr>
        <w:t xml:space="preserve">, le certificat a bien été créer, à </w:t>
      </w:r>
      <w:proofErr w:type="spellStart"/>
      <w:r>
        <w:rPr>
          <w:rFonts w:ascii="Arial" w:hAnsi="Arial" w:cs="Arial"/>
          <w:color w:val="auto"/>
        </w:rPr>
        <w:t>coté</w:t>
      </w:r>
      <w:proofErr w:type="spellEnd"/>
      <w:r>
        <w:rPr>
          <w:rFonts w:ascii="Arial" w:hAnsi="Arial" w:cs="Arial"/>
          <w:color w:val="auto"/>
        </w:rPr>
        <w:t xml:space="preserve"> du serveur passerelle on voit son état qui est en réussite.</w:t>
      </w:r>
    </w:p>
    <w:p w14:paraId="7564AEB9" w14:textId="4E9F5499" w:rsidR="00937FE9" w:rsidRPr="00937FE9" w:rsidRDefault="00937FE9" w:rsidP="00937FE9">
      <w:pPr>
        <w:pStyle w:val="Paragraphedeliste"/>
        <w:spacing w:before="0" w:after="0"/>
        <w:ind w:left="1080" w:right="0"/>
        <w:rPr>
          <w:rFonts w:ascii="Arial" w:hAnsi="Arial" w:cs="Arial"/>
          <w:color w:val="auto"/>
        </w:rPr>
      </w:pPr>
    </w:p>
    <w:p w14:paraId="24CBB179" w14:textId="77777777" w:rsidR="000C05E6" w:rsidRDefault="000C05E6">
      <w:pPr>
        <w:spacing w:before="0" w:after="0"/>
        <w:ind w:left="0" w:right="0"/>
        <w:rPr>
          <w:rFonts w:ascii="Arial" w:hAnsi="Arial" w:cs="Arial"/>
          <w:color w:val="auto"/>
        </w:rPr>
      </w:pPr>
    </w:p>
    <w:p w14:paraId="5FFF51AC" w14:textId="77777777" w:rsidR="000C05E6" w:rsidRDefault="000C05E6">
      <w:pPr>
        <w:spacing w:before="0" w:after="0"/>
        <w:ind w:left="0" w:right="0"/>
        <w:rPr>
          <w:rFonts w:ascii="Arial" w:hAnsi="Arial" w:cs="Arial"/>
          <w:color w:val="auto"/>
        </w:rPr>
      </w:pPr>
    </w:p>
    <w:p w14:paraId="03CE3C2E" w14:textId="77777777" w:rsidR="000C05E6" w:rsidRDefault="000C05E6">
      <w:pPr>
        <w:spacing w:before="0" w:after="0"/>
        <w:ind w:left="0" w:right="0"/>
        <w:rPr>
          <w:rFonts w:ascii="Arial" w:hAnsi="Arial" w:cs="Arial"/>
          <w:color w:val="auto"/>
        </w:rPr>
      </w:pPr>
    </w:p>
    <w:p w14:paraId="5A469647" w14:textId="08D37B42" w:rsidR="000C05E6" w:rsidRDefault="000C05E6">
      <w:pPr>
        <w:spacing w:before="0" w:after="0"/>
        <w:ind w:left="0" w:right="0"/>
        <w:rPr>
          <w:rFonts w:ascii="Arial" w:hAnsi="Arial" w:cs="Arial"/>
          <w:color w:val="auto"/>
        </w:rPr>
      </w:pPr>
    </w:p>
    <w:p w14:paraId="56B02FAB" w14:textId="7B49038B" w:rsidR="000C05E6" w:rsidRDefault="000C05E6">
      <w:pPr>
        <w:spacing w:before="0" w:after="0"/>
        <w:ind w:left="0" w:right="0"/>
        <w:rPr>
          <w:rFonts w:ascii="Arial" w:hAnsi="Arial" w:cs="Arial"/>
          <w:color w:val="auto"/>
        </w:rPr>
      </w:pPr>
    </w:p>
    <w:p w14:paraId="6681F8FD" w14:textId="77777777" w:rsidR="000C05E6" w:rsidRDefault="000C05E6">
      <w:pPr>
        <w:spacing w:before="0" w:after="0"/>
        <w:ind w:left="0" w:right="0"/>
        <w:rPr>
          <w:rFonts w:ascii="Arial" w:hAnsi="Arial" w:cs="Arial"/>
          <w:color w:val="auto"/>
        </w:rPr>
      </w:pPr>
    </w:p>
    <w:p w14:paraId="00146AE1" w14:textId="77777777" w:rsidR="000C05E6" w:rsidRDefault="000C05E6">
      <w:pPr>
        <w:spacing w:before="0" w:after="0"/>
        <w:ind w:left="0" w:right="0"/>
        <w:rPr>
          <w:rFonts w:ascii="Arial" w:hAnsi="Arial" w:cs="Arial"/>
          <w:color w:val="auto"/>
        </w:rPr>
      </w:pPr>
    </w:p>
    <w:p w14:paraId="17BB418B" w14:textId="77777777" w:rsidR="000C05E6" w:rsidRDefault="000C05E6">
      <w:pPr>
        <w:spacing w:before="0" w:after="0"/>
        <w:ind w:left="0" w:right="0"/>
        <w:rPr>
          <w:rFonts w:ascii="Arial" w:hAnsi="Arial" w:cs="Arial"/>
          <w:color w:val="auto"/>
        </w:rPr>
      </w:pPr>
    </w:p>
    <w:p w14:paraId="52EE394A" w14:textId="77777777" w:rsidR="000C05E6" w:rsidRDefault="000C05E6">
      <w:pPr>
        <w:spacing w:before="0" w:after="0"/>
        <w:ind w:left="0" w:right="0"/>
        <w:rPr>
          <w:rFonts w:ascii="Arial" w:hAnsi="Arial" w:cs="Arial"/>
          <w:color w:val="auto"/>
        </w:rPr>
      </w:pPr>
    </w:p>
    <w:p w14:paraId="04CB59AF" w14:textId="77777777" w:rsidR="000C05E6" w:rsidRDefault="000C05E6">
      <w:pPr>
        <w:spacing w:before="0" w:after="0"/>
        <w:ind w:left="0" w:right="0"/>
        <w:rPr>
          <w:rFonts w:ascii="Arial" w:hAnsi="Arial" w:cs="Arial"/>
          <w:color w:val="auto"/>
        </w:rPr>
      </w:pPr>
    </w:p>
    <w:p w14:paraId="0BAD53AA" w14:textId="77777777" w:rsidR="000C05E6" w:rsidRDefault="000C05E6">
      <w:pPr>
        <w:spacing w:before="0" w:after="0"/>
        <w:ind w:left="0" w:right="0"/>
        <w:rPr>
          <w:rFonts w:ascii="Arial" w:hAnsi="Arial" w:cs="Arial"/>
          <w:color w:val="auto"/>
        </w:rPr>
      </w:pPr>
    </w:p>
    <w:p w14:paraId="3169AEAF" w14:textId="77777777" w:rsidR="000C05E6" w:rsidRDefault="000C05E6">
      <w:pPr>
        <w:spacing w:before="0" w:after="0"/>
        <w:ind w:left="0" w:right="0"/>
        <w:rPr>
          <w:rFonts w:ascii="Arial" w:hAnsi="Arial" w:cs="Arial"/>
          <w:color w:val="auto"/>
        </w:rPr>
      </w:pPr>
    </w:p>
    <w:p w14:paraId="68A45846" w14:textId="77777777" w:rsidR="000C05E6" w:rsidRDefault="000C05E6">
      <w:pPr>
        <w:spacing w:before="0" w:after="0"/>
        <w:ind w:left="0" w:right="0"/>
        <w:rPr>
          <w:rFonts w:ascii="Arial" w:hAnsi="Arial" w:cs="Arial"/>
          <w:color w:val="auto"/>
        </w:rPr>
      </w:pPr>
    </w:p>
    <w:p w14:paraId="10D8AC18" w14:textId="77777777" w:rsidR="000C05E6" w:rsidRDefault="000C05E6">
      <w:pPr>
        <w:spacing w:before="0" w:after="0"/>
        <w:ind w:left="0" w:right="0"/>
        <w:rPr>
          <w:rFonts w:ascii="Arial" w:hAnsi="Arial" w:cs="Arial"/>
          <w:color w:val="auto"/>
        </w:rPr>
      </w:pPr>
    </w:p>
    <w:p w14:paraId="6054987B" w14:textId="77777777" w:rsidR="000C05E6" w:rsidRDefault="000C05E6">
      <w:pPr>
        <w:spacing w:before="0" w:after="0"/>
        <w:ind w:left="0" w:right="0"/>
        <w:rPr>
          <w:rFonts w:ascii="Arial" w:hAnsi="Arial" w:cs="Arial"/>
          <w:color w:val="auto"/>
        </w:rPr>
      </w:pPr>
    </w:p>
    <w:p w14:paraId="1BD6A391" w14:textId="77777777" w:rsidR="000C05E6" w:rsidRDefault="000C05E6">
      <w:pPr>
        <w:spacing w:before="0" w:after="0"/>
        <w:ind w:left="0" w:right="0"/>
        <w:rPr>
          <w:rFonts w:ascii="Arial" w:hAnsi="Arial" w:cs="Arial"/>
          <w:color w:val="auto"/>
        </w:rPr>
      </w:pPr>
    </w:p>
    <w:p w14:paraId="024CB4C4" w14:textId="77777777" w:rsidR="000C05E6" w:rsidRDefault="000C05E6">
      <w:pPr>
        <w:spacing w:before="0" w:after="0"/>
        <w:ind w:left="0" w:right="0"/>
        <w:rPr>
          <w:rFonts w:ascii="Arial" w:hAnsi="Arial" w:cs="Arial"/>
          <w:color w:val="auto"/>
        </w:rPr>
      </w:pPr>
    </w:p>
    <w:p w14:paraId="72DFA6E4" w14:textId="77777777" w:rsidR="000C05E6" w:rsidRDefault="000C05E6">
      <w:pPr>
        <w:spacing w:before="0" w:after="0"/>
        <w:ind w:left="0" w:right="0"/>
        <w:rPr>
          <w:rFonts w:ascii="Arial" w:hAnsi="Arial" w:cs="Arial"/>
          <w:color w:val="auto"/>
        </w:rPr>
      </w:pPr>
    </w:p>
    <w:p w14:paraId="24413F16" w14:textId="77777777" w:rsidR="000C05E6" w:rsidRDefault="000C05E6">
      <w:pPr>
        <w:spacing w:before="0" w:after="0"/>
        <w:ind w:left="0" w:right="0"/>
        <w:rPr>
          <w:rFonts w:ascii="Arial" w:hAnsi="Arial" w:cs="Arial"/>
          <w:color w:val="auto"/>
        </w:rPr>
      </w:pPr>
    </w:p>
    <w:p w14:paraId="77711A21" w14:textId="77777777" w:rsidR="000C05E6" w:rsidRDefault="000C05E6">
      <w:pPr>
        <w:spacing w:before="0" w:after="0"/>
        <w:ind w:left="0" w:right="0"/>
        <w:rPr>
          <w:rFonts w:ascii="Arial" w:hAnsi="Arial" w:cs="Arial"/>
          <w:color w:val="auto"/>
        </w:rPr>
      </w:pPr>
    </w:p>
    <w:p w14:paraId="45A49EA8" w14:textId="77777777" w:rsidR="000C05E6" w:rsidRDefault="000C05E6">
      <w:pPr>
        <w:spacing w:before="0" w:after="0"/>
        <w:ind w:left="0" w:right="0"/>
        <w:rPr>
          <w:rFonts w:ascii="Arial" w:hAnsi="Arial" w:cs="Arial"/>
          <w:color w:val="auto"/>
        </w:rPr>
      </w:pPr>
    </w:p>
    <w:p w14:paraId="33E2AE8A" w14:textId="77777777" w:rsidR="000C05E6" w:rsidRDefault="000C05E6">
      <w:pPr>
        <w:spacing w:before="0" w:after="0"/>
        <w:ind w:left="0" w:right="0"/>
        <w:rPr>
          <w:rFonts w:ascii="Arial" w:hAnsi="Arial" w:cs="Arial"/>
          <w:color w:val="auto"/>
        </w:rPr>
      </w:pPr>
    </w:p>
    <w:p w14:paraId="5AACA1B0" w14:textId="3F0D9A3E" w:rsidR="000C05E6" w:rsidRDefault="00937FE9">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1424" behindDoc="1" locked="0" layoutInCell="1" allowOverlap="1" wp14:anchorId="0846144D" wp14:editId="5C614102">
            <wp:simplePos x="0" y="0"/>
            <wp:positionH relativeFrom="margin">
              <wp:align>left</wp:align>
            </wp:positionH>
            <wp:positionV relativeFrom="paragraph">
              <wp:posOffset>15240</wp:posOffset>
            </wp:positionV>
            <wp:extent cx="4429125" cy="1950085"/>
            <wp:effectExtent l="0" t="0" r="0" b="0"/>
            <wp:wrapTight wrapText="bothSides">
              <wp:wrapPolygon edited="0">
                <wp:start x="0" y="0"/>
                <wp:lineTo x="0" y="21312"/>
                <wp:lineTo x="21461" y="21312"/>
                <wp:lineTo x="21461" y="0"/>
                <wp:lineTo x="0" y="0"/>
              </wp:wrapPolygon>
            </wp:wrapTight>
            <wp:docPr id="1289416304" name="Image 31" descr="Une image contenant texte, capture d’écran, logiciel,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6304" name="Image 31" descr="Une image contenant texte, capture d’écran, logiciel, Police"/>
                    <pic:cNvPicPr/>
                  </pic:nvPicPr>
                  <pic:blipFill>
                    <a:blip r:embed="rId52">
                      <a:extLst>
                        <a:ext uri="{28A0092B-C50C-407E-A947-70E740481C1C}">
                          <a14:useLocalDpi xmlns:a14="http://schemas.microsoft.com/office/drawing/2010/main" val="0"/>
                        </a:ext>
                      </a:extLst>
                    </a:blip>
                    <a:stretch>
                      <a:fillRect/>
                    </a:stretch>
                  </pic:blipFill>
                  <pic:spPr>
                    <a:xfrm>
                      <a:off x="0" y="0"/>
                      <a:ext cx="4437195" cy="1953866"/>
                    </a:xfrm>
                    <a:prstGeom prst="rect">
                      <a:avLst/>
                    </a:prstGeom>
                  </pic:spPr>
                </pic:pic>
              </a:graphicData>
            </a:graphic>
            <wp14:sizeRelH relativeFrom="margin">
              <wp14:pctWidth>0</wp14:pctWidth>
            </wp14:sizeRelH>
            <wp14:sizeRelV relativeFrom="margin">
              <wp14:pctHeight>0</wp14:pctHeight>
            </wp14:sizeRelV>
          </wp:anchor>
        </w:drawing>
      </w:r>
    </w:p>
    <w:p w14:paraId="0F1F5845" w14:textId="773DD3EA" w:rsidR="000C05E6" w:rsidRDefault="00937FE9">
      <w:pPr>
        <w:spacing w:before="0" w:after="0"/>
        <w:ind w:left="0" w:right="0"/>
        <w:rPr>
          <w:rFonts w:ascii="Arial" w:hAnsi="Arial" w:cs="Arial"/>
          <w:color w:val="auto"/>
        </w:rPr>
      </w:pPr>
      <w:r>
        <w:rPr>
          <w:rFonts w:ascii="Arial" w:hAnsi="Arial" w:cs="Arial"/>
          <w:color w:val="auto"/>
        </w:rPr>
        <w:t>40) Nous pouvons vérifier la création du certificat en allant dans le bureau.</w:t>
      </w:r>
    </w:p>
    <w:p w14:paraId="4F8DDF80" w14:textId="0659EB06" w:rsidR="00937FE9" w:rsidRDefault="00937FE9">
      <w:pPr>
        <w:spacing w:before="0" w:after="0"/>
        <w:ind w:left="0" w:right="0"/>
        <w:rPr>
          <w:rFonts w:ascii="Arial" w:hAnsi="Arial" w:cs="Arial"/>
          <w:color w:val="auto"/>
        </w:rPr>
      </w:pPr>
      <w:r>
        <w:rPr>
          <w:rFonts w:ascii="Arial" w:hAnsi="Arial" w:cs="Arial"/>
          <w:color w:val="auto"/>
        </w:rPr>
        <w:t>Il est bien présent, donc le certificat à bien été créer</w:t>
      </w:r>
    </w:p>
    <w:p w14:paraId="092BC4B3" w14:textId="38FC5FA5" w:rsidR="000C05E6" w:rsidRDefault="000C05E6">
      <w:pPr>
        <w:spacing w:before="0" w:after="0"/>
        <w:ind w:left="0" w:right="0"/>
        <w:rPr>
          <w:rFonts w:ascii="Arial" w:hAnsi="Arial" w:cs="Arial"/>
          <w:color w:val="auto"/>
        </w:rPr>
      </w:pPr>
    </w:p>
    <w:p w14:paraId="13FDE939" w14:textId="77777777" w:rsidR="000C05E6" w:rsidRDefault="000C05E6">
      <w:pPr>
        <w:spacing w:before="0" w:after="0"/>
        <w:ind w:left="0" w:right="0"/>
        <w:rPr>
          <w:rFonts w:ascii="Arial" w:hAnsi="Arial" w:cs="Arial"/>
          <w:color w:val="auto"/>
        </w:rPr>
      </w:pPr>
    </w:p>
    <w:p w14:paraId="16801DD6" w14:textId="6ADC1E60" w:rsidR="000C05E6" w:rsidRDefault="000C05E6">
      <w:pPr>
        <w:spacing w:before="0" w:after="0"/>
        <w:ind w:left="0" w:right="0"/>
        <w:rPr>
          <w:rFonts w:ascii="Arial" w:hAnsi="Arial" w:cs="Arial"/>
          <w:color w:val="auto"/>
        </w:rPr>
      </w:pPr>
    </w:p>
    <w:p w14:paraId="04B2F3B5" w14:textId="77777777" w:rsidR="000C05E6" w:rsidRDefault="000C05E6">
      <w:pPr>
        <w:spacing w:before="0" w:after="0"/>
        <w:ind w:left="0" w:right="0"/>
        <w:rPr>
          <w:rFonts w:ascii="Arial" w:hAnsi="Arial" w:cs="Arial"/>
          <w:color w:val="auto"/>
        </w:rPr>
      </w:pPr>
    </w:p>
    <w:p w14:paraId="7B9668D0" w14:textId="6BB2A26A" w:rsidR="000C05E6" w:rsidRDefault="000C05E6">
      <w:pPr>
        <w:spacing w:before="0" w:after="0"/>
        <w:ind w:left="0" w:right="0"/>
        <w:rPr>
          <w:rFonts w:ascii="Arial" w:hAnsi="Arial" w:cs="Arial"/>
          <w:color w:val="auto"/>
        </w:rPr>
      </w:pPr>
    </w:p>
    <w:p w14:paraId="30DFA156" w14:textId="04A3B741" w:rsidR="000C05E6" w:rsidRDefault="00937FE9">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52448" behindDoc="1" locked="0" layoutInCell="1" allowOverlap="1" wp14:anchorId="7122676D" wp14:editId="7922E6D3">
            <wp:simplePos x="0" y="0"/>
            <wp:positionH relativeFrom="margin">
              <wp:align>left</wp:align>
            </wp:positionH>
            <wp:positionV relativeFrom="paragraph">
              <wp:posOffset>7620</wp:posOffset>
            </wp:positionV>
            <wp:extent cx="3962400" cy="3672840"/>
            <wp:effectExtent l="0" t="0" r="0" b="3810"/>
            <wp:wrapTight wrapText="bothSides">
              <wp:wrapPolygon edited="0">
                <wp:start x="0" y="0"/>
                <wp:lineTo x="0" y="21510"/>
                <wp:lineTo x="21496" y="21510"/>
                <wp:lineTo x="21496" y="0"/>
                <wp:lineTo x="0" y="0"/>
              </wp:wrapPolygon>
            </wp:wrapTight>
            <wp:docPr id="878994347" name="Image 3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94347" name="Image 32" descr="Une image contenant texte, Appareils électroniques, capture d’écran, affichag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3962400" cy="3672840"/>
                    </a:xfrm>
                    <a:prstGeom prst="rect">
                      <a:avLst/>
                    </a:prstGeom>
                  </pic:spPr>
                </pic:pic>
              </a:graphicData>
            </a:graphic>
          </wp:anchor>
        </w:drawing>
      </w:r>
    </w:p>
    <w:p w14:paraId="5B4C476F" w14:textId="03B9EEA3" w:rsidR="000C05E6" w:rsidRDefault="00937FE9">
      <w:pPr>
        <w:spacing w:before="0" w:after="0"/>
        <w:ind w:left="0" w:right="0"/>
        <w:rPr>
          <w:rFonts w:ascii="Arial" w:hAnsi="Arial" w:cs="Arial"/>
          <w:color w:val="auto"/>
        </w:rPr>
      </w:pPr>
      <w:r>
        <w:rPr>
          <w:rFonts w:ascii="Arial" w:hAnsi="Arial" w:cs="Arial"/>
          <w:color w:val="auto"/>
        </w:rPr>
        <w:t>41)</w:t>
      </w:r>
      <w:r>
        <w:rPr>
          <w:rFonts w:ascii="Arial" w:hAnsi="Arial" w:cs="Arial"/>
          <w:color w:val="auto"/>
        </w:rPr>
        <w:tab/>
        <w:t>Retournons sur la page d’avant et sélectionnez le serveur qui servira d’interface web, ici c’est le broker, puis cliquez sur « Sélectionner un certificat existant »</w:t>
      </w:r>
    </w:p>
    <w:p w14:paraId="4D99C6C4" w14:textId="1B27B273" w:rsidR="000C05E6" w:rsidRDefault="000C05E6">
      <w:pPr>
        <w:spacing w:before="0" w:after="0"/>
        <w:ind w:left="0" w:right="0"/>
        <w:rPr>
          <w:rFonts w:ascii="Arial" w:hAnsi="Arial" w:cs="Arial"/>
          <w:color w:val="auto"/>
        </w:rPr>
      </w:pPr>
    </w:p>
    <w:p w14:paraId="6CE5413E" w14:textId="3F1430DF" w:rsidR="000C05E6" w:rsidRDefault="000C05E6">
      <w:pPr>
        <w:spacing w:before="0" w:after="0"/>
        <w:ind w:left="0" w:right="0"/>
        <w:rPr>
          <w:rFonts w:ascii="Arial" w:hAnsi="Arial" w:cs="Arial"/>
          <w:color w:val="auto"/>
        </w:rPr>
      </w:pPr>
    </w:p>
    <w:p w14:paraId="001E090D" w14:textId="77777777" w:rsidR="000C05E6" w:rsidRDefault="000C05E6">
      <w:pPr>
        <w:spacing w:before="0" w:after="0"/>
        <w:ind w:left="0" w:right="0"/>
        <w:rPr>
          <w:rFonts w:ascii="Arial" w:hAnsi="Arial" w:cs="Arial"/>
          <w:color w:val="auto"/>
        </w:rPr>
      </w:pPr>
    </w:p>
    <w:p w14:paraId="151A0E2A" w14:textId="77777777" w:rsidR="000C05E6" w:rsidRDefault="000C05E6">
      <w:pPr>
        <w:spacing w:before="0" w:after="0"/>
        <w:ind w:left="0" w:right="0"/>
        <w:rPr>
          <w:rFonts w:ascii="Arial" w:hAnsi="Arial" w:cs="Arial"/>
          <w:color w:val="auto"/>
        </w:rPr>
      </w:pPr>
    </w:p>
    <w:p w14:paraId="031B1BA3" w14:textId="1DBC43C5" w:rsidR="000C05E6" w:rsidRDefault="000C05E6">
      <w:pPr>
        <w:spacing w:before="0" w:after="0"/>
        <w:ind w:left="0" w:right="0"/>
        <w:rPr>
          <w:rFonts w:ascii="Arial" w:hAnsi="Arial" w:cs="Arial"/>
          <w:color w:val="auto"/>
        </w:rPr>
      </w:pPr>
    </w:p>
    <w:p w14:paraId="1105DD37" w14:textId="77777777" w:rsidR="000C05E6" w:rsidRDefault="000C05E6">
      <w:pPr>
        <w:spacing w:before="0" w:after="0"/>
        <w:ind w:left="0" w:right="0"/>
        <w:rPr>
          <w:rFonts w:ascii="Arial" w:hAnsi="Arial" w:cs="Arial"/>
          <w:color w:val="auto"/>
        </w:rPr>
      </w:pPr>
    </w:p>
    <w:p w14:paraId="20BC7DC4" w14:textId="77777777" w:rsidR="000C05E6" w:rsidRDefault="000C05E6">
      <w:pPr>
        <w:spacing w:before="0" w:after="0"/>
        <w:ind w:left="0" w:right="0"/>
        <w:rPr>
          <w:rFonts w:ascii="Arial" w:hAnsi="Arial" w:cs="Arial"/>
          <w:color w:val="auto"/>
        </w:rPr>
      </w:pPr>
    </w:p>
    <w:p w14:paraId="5AD22C4F" w14:textId="77777777" w:rsidR="000C05E6" w:rsidRDefault="000C05E6">
      <w:pPr>
        <w:spacing w:before="0" w:after="0"/>
        <w:ind w:left="0" w:right="0"/>
        <w:rPr>
          <w:rFonts w:ascii="Arial" w:hAnsi="Arial" w:cs="Arial"/>
          <w:color w:val="auto"/>
        </w:rPr>
      </w:pPr>
    </w:p>
    <w:p w14:paraId="6B66740B" w14:textId="0C6D913E" w:rsidR="000C05E6" w:rsidRDefault="000C05E6">
      <w:pPr>
        <w:spacing w:before="0" w:after="0"/>
        <w:ind w:left="0" w:right="0"/>
        <w:rPr>
          <w:rFonts w:ascii="Arial" w:hAnsi="Arial" w:cs="Arial"/>
          <w:color w:val="auto"/>
        </w:rPr>
      </w:pPr>
    </w:p>
    <w:p w14:paraId="1C7F368A" w14:textId="77777777" w:rsidR="000C05E6" w:rsidRDefault="000C05E6">
      <w:pPr>
        <w:spacing w:before="0" w:after="0"/>
        <w:ind w:left="0" w:right="0"/>
        <w:rPr>
          <w:rFonts w:ascii="Arial" w:hAnsi="Arial" w:cs="Arial"/>
          <w:color w:val="auto"/>
        </w:rPr>
      </w:pPr>
    </w:p>
    <w:p w14:paraId="012D210B" w14:textId="77777777" w:rsidR="000C05E6" w:rsidRDefault="000C05E6">
      <w:pPr>
        <w:spacing w:before="0" w:after="0"/>
        <w:ind w:left="0" w:right="0"/>
        <w:rPr>
          <w:rFonts w:ascii="Arial" w:hAnsi="Arial" w:cs="Arial"/>
          <w:color w:val="auto"/>
        </w:rPr>
      </w:pPr>
    </w:p>
    <w:p w14:paraId="6E0C497B" w14:textId="0550EA71" w:rsidR="000C05E6" w:rsidRDefault="000C05E6">
      <w:pPr>
        <w:spacing w:before="0" w:after="0"/>
        <w:ind w:left="0" w:right="0"/>
        <w:rPr>
          <w:rFonts w:ascii="Arial" w:hAnsi="Arial" w:cs="Arial"/>
          <w:color w:val="auto"/>
        </w:rPr>
      </w:pPr>
    </w:p>
    <w:p w14:paraId="0DB4FD07" w14:textId="77777777" w:rsidR="000C05E6" w:rsidRDefault="000C05E6">
      <w:pPr>
        <w:spacing w:before="0" w:after="0"/>
        <w:ind w:left="0" w:right="0"/>
        <w:rPr>
          <w:rFonts w:ascii="Arial" w:hAnsi="Arial" w:cs="Arial"/>
          <w:color w:val="auto"/>
        </w:rPr>
      </w:pPr>
    </w:p>
    <w:p w14:paraId="21DCAF0C" w14:textId="072CBA4C" w:rsidR="000C05E6" w:rsidRDefault="000C05E6">
      <w:pPr>
        <w:spacing w:before="0" w:after="0"/>
        <w:ind w:left="0" w:right="0"/>
        <w:rPr>
          <w:rFonts w:ascii="Arial" w:hAnsi="Arial" w:cs="Arial"/>
          <w:color w:val="auto"/>
        </w:rPr>
      </w:pPr>
    </w:p>
    <w:p w14:paraId="2C10DE6A" w14:textId="7D8F82DD" w:rsidR="000C05E6" w:rsidRDefault="000C05E6">
      <w:pPr>
        <w:spacing w:before="0" w:after="0"/>
        <w:ind w:left="0" w:right="0"/>
        <w:rPr>
          <w:rFonts w:ascii="Arial" w:hAnsi="Arial" w:cs="Arial"/>
          <w:color w:val="auto"/>
        </w:rPr>
      </w:pPr>
    </w:p>
    <w:p w14:paraId="64DF214C" w14:textId="0E087AF5" w:rsidR="000C05E6" w:rsidRDefault="000C05E6">
      <w:pPr>
        <w:spacing w:before="0" w:after="0"/>
        <w:ind w:left="0" w:right="0"/>
        <w:rPr>
          <w:rFonts w:ascii="Arial" w:hAnsi="Arial" w:cs="Arial"/>
          <w:color w:val="auto"/>
        </w:rPr>
      </w:pPr>
    </w:p>
    <w:p w14:paraId="1F30DE45" w14:textId="1542E6FB" w:rsidR="000C05E6" w:rsidRDefault="000C05E6">
      <w:pPr>
        <w:spacing w:before="0" w:after="0"/>
        <w:ind w:left="0" w:right="0"/>
        <w:rPr>
          <w:rFonts w:ascii="Arial" w:hAnsi="Arial" w:cs="Arial"/>
          <w:color w:val="auto"/>
        </w:rPr>
      </w:pPr>
    </w:p>
    <w:p w14:paraId="16201E0B" w14:textId="23B58F23" w:rsidR="000C05E6" w:rsidRDefault="000C05E6">
      <w:pPr>
        <w:spacing w:before="0" w:after="0"/>
        <w:ind w:left="0" w:right="0"/>
        <w:rPr>
          <w:rFonts w:ascii="Arial" w:hAnsi="Arial" w:cs="Arial"/>
          <w:color w:val="auto"/>
        </w:rPr>
      </w:pPr>
    </w:p>
    <w:p w14:paraId="0A053E52" w14:textId="77777777" w:rsidR="000C05E6" w:rsidRDefault="000C05E6">
      <w:pPr>
        <w:spacing w:before="0" w:after="0"/>
        <w:ind w:left="0" w:right="0"/>
        <w:rPr>
          <w:rFonts w:ascii="Arial" w:hAnsi="Arial" w:cs="Arial"/>
          <w:color w:val="auto"/>
        </w:rPr>
      </w:pPr>
    </w:p>
    <w:p w14:paraId="266BE716" w14:textId="77777777" w:rsidR="000C05E6" w:rsidRDefault="000C05E6">
      <w:pPr>
        <w:spacing w:before="0" w:after="0"/>
        <w:ind w:left="0" w:right="0"/>
        <w:rPr>
          <w:rFonts w:ascii="Arial" w:hAnsi="Arial" w:cs="Arial"/>
          <w:color w:val="auto"/>
        </w:rPr>
      </w:pPr>
    </w:p>
    <w:p w14:paraId="7F33B66E" w14:textId="77777777" w:rsidR="000C05E6" w:rsidRDefault="000C05E6">
      <w:pPr>
        <w:spacing w:before="0" w:after="0"/>
        <w:ind w:left="0" w:right="0"/>
        <w:rPr>
          <w:rFonts w:ascii="Arial" w:hAnsi="Arial" w:cs="Arial"/>
          <w:color w:val="auto"/>
        </w:rPr>
      </w:pPr>
    </w:p>
    <w:p w14:paraId="2E3FB6F4" w14:textId="77777777" w:rsidR="000C05E6" w:rsidRDefault="000C05E6">
      <w:pPr>
        <w:spacing w:before="0" w:after="0"/>
        <w:ind w:left="0" w:right="0"/>
        <w:rPr>
          <w:rFonts w:ascii="Arial" w:hAnsi="Arial" w:cs="Arial"/>
          <w:color w:val="auto"/>
        </w:rPr>
      </w:pPr>
    </w:p>
    <w:p w14:paraId="708C9DE5" w14:textId="77777777" w:rsidR="000C05E6" w:rsidRDefault="000C05E6">
      <w:pPr>
        <w:spacing w:before="0" w:after="0"/>
        <w:ind w:left="0" w:right="0"/>
        <w:rPr>
          <w:rFonts w:ascii="Arial" w:hAnsi="Arial" w:cs="Arial"/>
          <w:color w:val="auto"/>
        </w:rPr>
      </w:pPr>
    </w:p>
    <w:p w14:paraId="4F894A22" w14:textId="77777777" w:rsidR="000C05E6" w:rsidRDefault="000C05E6">
      <w:pPr>
        <w:spacing w:before="0" w:after="0"/>
        <w:ind w:left="0" w:right="0"/>
        <w:rPr>
          <w:rFonts w:ascii="Arial" w:hAnsi="Arial" w:cs="Arial"/>
          <w:color w:val="auto"/>
        </w:rPr>
      </w:pPr>
    </w:p>
    <w:p w14:paraId="1DE6D981" w14:textId="77777777" w:rsidR="000C05E6" w:rsidRDefault="000C05E6">
      <w:pPr>
        <w:spacing w:before="0" w:after="0"/>
        <w:ind w:left="0" w:right="0"/>
        <w:rPr>
          <w:rFonts w:ascii="Arial" w:hAnsi="Arial" w:cs="Arial"/>
          <w:color w:val="auto"/>
        </w:rPr>
      </w:pPr>
    </w:p>
    <w:p w14:paraId="064285B4" w14:textId="77777777" w:rsidR="000C05E6" w:rsidRDefault="000C05E6">
      <w:pPr>
        <w:spacing w:before="0" w:after="0"/>
        <w:ind w:left="0" w:right="0"/>
        <w:rPr>
          <w:rFonts w:ascii="Arial" w:hAnsi="Arial" w:cs="Arial"/>
          <w:color w:val="auto"/>
        </w:rPr>
      </w:pPr>
    </w:p>
    <w:p w14:paraId="1E851412" w14:textId="77777777" w:rsidR="000C05E6" w:rsidRDefault="000C05E6">
      <w:pPr>
        <w:spacing w:before="0" w:after="0"/>
        <w:ind w:left="0" w:right="0"/>
        <w:rPr>
          <w:rFonts w:ascii="Arial" w:hAnsi="Arial" w:cs="Arial"/>
          <w:color w:val="auto"/>
        </w:rPr>
      </w:pPr>
    </w:p>
    <w:p w14:paraId="5EBBE293" w14:textId="77777777" w:rsidR="000C05E6" w:rsidRDefault="000C05E6">
      <w:pPr>
        <w:spacing w:before="0" w:after="0"/>
        <w:ind w:left="0" w:right="0"/>
        <w:rPr>
          <w:rFonts w:ascii="Arial" w:hAnsi="Arial" w:cs="Arial"/>
          <w:color w:val="auto"/>
        </w:rPr>
      </w:pPr>
    </w:p>
    <w:p w14:paraId="5D40A042" w14:textId="77777777" w:rsidR="000C05E6" w:rsidRDefault="000C05E6">
      <w:pPr>
        <w:spacing w:before="0" w:after="0"/>
        <w:ind w:left="0" w:right="0"/>
        <w:rPr>
          <w:rFonts w:ascii="Arial" w:hAnsi="Arial" w:cs="Arial"/>
          <w:color w:val="auto"/>
        </w:rPr>
      </w:pPr>
    </w:p>
    <w:p w14:paraId="22379722" w14:textId="77777777" w:rsidR="000C05E6" w:rsidRDefault="000C05E6">
      <w:pPr>
        <w:spacing w:before="0" w:after="0"/>
        <w:ind w:left="0" w:right="0"/>
        <w:rPr>
          <w:rFonts w:ascii="Arial" w:hAnsi="Arial" w:cs="Arial"/>
          <w:color w:val="auto"/>
        </w:rPr>
      </w:pPr>
    </w:p>
    <w:p w14:paraId="26CBDA58" w14:textId="77777777" w:rsidR="000C05E6" w:rsidRDefault="000C05E6">
      <w:pPr>
        <w:spacing w:before="0" w:after="0"/>
        <w:ind w:left="0" w:right="0"/>
        <w:rPr>
          <w:rFonts w:ascii="Arial" w:hAnsi="Arial" w:cs="Arial"/>
          <w:color w:val="auto"/>
        </w:rPr>
      </w:pPr>
    </w:p>
    <w:p w14:paraId="35130645" w14:textId="77777777" w:rsidR="000C05E6" w:rsidRDefault="000C05E6">
      <w:pPr>
        <w:spacing w:before="0" w:after="0"/>
        <w:ind w:left="0" w:right="0"/>
        <w:rPr>
          <w:rFonts w:ascii="Arial" w:hAnsi="Arial" w:cs="Arial"/>
          <w:color w:val="auto"/>
        </w:rPr>
      </w:pPr>
    </w:p>
    <w:p w14:paraId="1111CA62" w14:textId="77777777" w:rsidR="000C05E6" w:rsidRDefault="000C05E6">
      <w:pPr>
        <w:spacing w:before="0" w:after="0"/>
        <w:ind w:left="0" w:right="0"/>
        <w:rPr>
          <w:rFonts w:ascii="Arial" w:hAnsi="Arial" w:cs="Arial"/>
          <w:color w:val="auto"/>
        </w:rPr>
      </w:pPr>
    </w:p>
    <w:p w14:paraId="46FBDD57" w14:textId="4B706A18" w:rsidR="000C05E6" w:rsidRDefault="00937FE9">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53472" behindDoc="1" locked="0" layoutInCell="1" allowOverlap="1" wp14:anchorId="26BB4AE4" wp14:editId="0AD838D2">
            <wp:simplePos x="0" y="0"/>
            <wp:positionH relativeFrom="margin">
              <wp:posOffset>41275</wp:posOffset>
            </wp:positionH>
            <wp:positionV relativeFrom="paragraph">
              <wp:posOffset>15240</wp:posOffset>
            </wp:positionV>
            <wp:extent cx="4714875" cy="3808730"/>
            <wp:effectExtent l="0" t="0" r="9525" b="1270"/>
            <wp:wrapTight wrapText="bothSides">
              <wp:wrapPolygon edited="0">
                <wp:start x="0" y="0"/>
                <wp:lineTo x="0" y="21499"/>
                <wp:lineTo x="21556" y="21499"/>
                <wp:lineTo x="21556" y="0"/>
                <wp:lineTo x="0" y="0"/>
              </wp:wrapPolygon>
            </wp:wrapTight>
            <wp:docPr id="375152726" name="Image 3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2726" name="Image 33" descr="Une image contenant texte, capture d’écran, logiciel, Icône d’ordinateur&#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714875" cy="3808730"/>
                    </a:xfrm>
                    <a:prstGeom prst="rect">
                      <a:avLst/>
                    </a:prstGeom>
                  </pic:spPr>
                </pic:pic>
              </a:graphicData>
            </a:graphic>
            <wp14:sizeRelH relativeFrom="margin">
              <wp14:pctWidth>0</wp14:pctWidth>
            </wp14:sizeRelH>
            <wp14:sizeRelV relativeFrom="margin">
              <wp14:pctHeight>0</wp14:pctHeight>
            </wp14:sizeRelV>
          </wp:anchor>
        </w:drawing>
      </w:r>
    </w:p>
    <w:p w14:paraId="59C53E3E" w14:textId="10599727" w:rsidR="000C05E6" w:rsidRDefault="00937FE9">
      <w:pPr>
        <w:spacing w:before="0" w:after="0"/>
        <w:ind w:left="0" w:right="0"/>
        <w:rPr>
          <w:rFonts w:ascii="Arial" w:hAnsi="Arial" w:cs="Arial"/>
          <w:color w:val="auto"/>
        </w:rPr>
      </w:pPr>
      <w:r>
        <w:rPr>
          <w:rFonts w:ascii="Arial" w:hAnsi="Arial" w:cs="Arial"/>
          <w:color w:val="auto"/>
        </w:rPr>
        <w:t>42) Cliquez sur « Choisir un autre certificat » et cliquez sur parcourir.</w:t>
      </w:r>
    </w:p>
    <w:p w14:paraId="54794392" w14:textId="77777777" w:rsidR="00937FE9" w:rsidRDefault="00937FE9">
      <w:pPr>
        <w:spacing w:before="0" w:after="0"/>
        <w:ind w:left="0" w:right="0"/>
        <w:rPr>
          <w:rFonts w:ascii="Arial" w:hAnsi="Arial" w:cs="Arial"/>
          <w:color w:val="auto"/>
        </w:rPr>
      </w:pPr>
    </w:p>
    <w:p w14:paraId="76930535" w14:textId="0EDAF538" w:rsidR="00937FE9" w:rsidRDefault="00937FE9">
      <w:pPr>
        <w:spacing w:before="0" w:after="0"/>
        <w:ind w:left="0" w:right="0"/>
        <w:rPr>
          <w:rFonts w:ascii="Arial" w:hAnsi="Arial" w:cs="Arial"/>
          <w:color w:val="auto"/>
        </w:rPr>
      </w:pPr>
      <w:r>
        <w:rPr>
          <w:rFonts w:ascii="Arial" w:hAnsi="Arial" w:cs="Arial"/>
          <w:color w:val="auto"/>
        </w:rPr>
        <w:t xml:space="preserve">Enfin ajouter le certificat de la passerelle que vous avez </w:t>
      </w:r>
      <w:proofErr w:type="spellStart"/>
      <w:r>
        <w:rPr>
          <w:rFonts w:ascii="Arial" w:hAnsi="Arial" w:cs="Arial"/>
          <w:color w:val="auto"/>
        </w:rPr>
        <w:t>créer</w:t>
      </w:r>
      <w:proofErr w:type="spellEnd"/>
      <w:r>
        <w:rPr>
          <w:rFonts w:ascii="Arial" w:hAnsi="Arial" w:cs="Arial"/>
          <w:color w:val="auto"/>
        </w:rPr>
        <w:t xml:space="preserve"> tout a l’heure</w:t>
      </w:r>
    </w:p>
    <w:p w14:paraId="1B465F40" w14:textId="28600669" w:rsidR="000C05E6" w:rsidRDefault="000C05E6">
      <w:pPr>
        <w:spacing w:before="0" w:after="0"/>
        <w:ind w:left="0" w:right="0"/>
        <w:rPr>
          <w:rFonts w:ascii="Arial" w:hAnsi="Arial" w:cs="Arial"/>
          <w:color w:val="auto"/>
        </w:rPr>
      </w:pPr>
    </w:p>
    <w:p w14:paraId="0022AFF0" w14:textId="77777777" w:rsidR="000C05E6" w:rsidRDefault="000C05E6">
      <w:pPr>
        <w:spacing w:before="0" w:after="0"/>
        <w:ind w:left="0" w:right="0"/>
        <w:rPr>
          <w:rFonts w:ascii="Arial" w:hAnsi="Arial" w:cs="Arial"/>
          <w:color w:val="auto"/>
        </w:rPr>
      </w:pPr>
    </w:p>
    <w:p w14:paraId="7AE0870D" w14:textId="77777777" w:rsidR="000C05E6" w:rsidRDefault="000C05E6">
      <w:pPr>
        <w:spacing w:before="0" w:after="0"/>
        <w:ind w:left="0" w:right="0"/>
        <w:rPr>
          <w:rFonts w:ascii="Arial" w:hAnsi="Arial" w:cs="Arial"/>
          <w:color w:val="auto"/>
        </w:rPr>
      </w:pPr>
    </w:p>
    <w:p w14:paraId="1D8809F8" w14:textId="77777777" w:rsidR="000C05E6" w:rsidRDefault="000C05E6">
      <w:pPr>
        <w:spacing w:before="0" w:after="0"/>
        <w:ind w:left="0" w:right="0"/>
        <w:rPr>
          <w:rFonts w:ascii="Arial" w:hAnsi="Arial" w:cs="Arial"/>
          <w:color w:val="auto"/>
        </w:rPr>
      </w:pPr>
    </w:p>
    <w:p w14:paraId="3ADAD1AF" w14:textId="77777777" w:rsidR="000C05E6" w:rsidRDefault="000C05E6">
      <w:pPr>
        <w:spacing w:before="0" w:after="0"/>
        <w:ind w:left="0" w:right="0"/>
        <w:rPr>
          <w:rFonts w:ascii="Arial" w:hAnsi="Arial" w:cs="Arial"/>
          <w:color w:val="auto"/>
        </w:rPr>
      </w:pPr>
    </w:p>
    <w:p w14:paraId="739272D4" w14:textId="77777777" w:rsidR="000C05E6" w:rsidRDefault="000C05E6">
      <w:pPr>
        <w:spacing w:before="0" w:after="0"/>
        <w:ind w:left="0" w:right="0"/>
        <w:rPr>
          <w:rFonts w:ascii="Arial" w:hAnsi="Arial" w:cs="Arial"/>
          <w:color w:val="auto"/>
        </w:rPr>
      </w:pPr>
    </w:p>
    <w:p w14:paraId="0691AD90" w14:textId="77777777" w:rsidR="000C05E6" w:rsidRDefault="000C05E6">
      <w:pPr>
        <w:spacing w:before="0" w:after="0"/>
        <w:ind w:left="0" w:right="0"/>
        <w:rPr>
          <w:rFonts w:ascii="Arial" w:hAnsi="Arial" w:cs="Arial"/>
          <w:color w:val="auto"/>
        </w:rPr>
      </w:pPr>
    </w:p>
    <w:p w14:paraId="57EBF867" w14:textId="77777777" w:rsidR="000C05E6" w:rsidRDefault="000C05E6">
      <w:pPr>
        <w:spacing w:before="0" w:after="0"/>
        <w:ind w:left="0" w:right="0"/>
        <w:rPr>
          <w:rFonts w:ascii="Arial" w:hAnsi="Arial" w:cs="Arial"/>
          <w:color w:val="auto"/>
        </w:rPr>
      </w:pPr>
    </w:p>
    <w:p w14:paraId="709BEF99" w14:textId="77777777" w:rsidR="000C05E6" w:rsidRDefault="000C05E6">
      <w:pPr>
        <w:spacing w:before="0" w:after="0"/>
        <w:ind w:left="0" w:right="0"/>
        <w:rPr>
          <w:rFonts w:ascii="Arial" w:hAnsi="Arial" w:cs="Arial"/>
          <w:color w:val="auto"/>
        </w:rPr>
      </w:pPr>
    </w:p>
    <w:p w14:paraId="269298D7" w14:textId="77777777" w:rsidR="000C05E6" w:rsidRDefault="000C05E6">
      <w:pPr>
        <w:spacing w:before="0" w:after="0"/>
        <w:ind w:left="0" w:right="0"/>
        <w:rPr>
          <w:rFonts w:ascii="Arial" w:hAnsi="Arial" w:cs="Arial"/>
          <w:color w:val="auto"/>
        </w:rPr>
      </w:pPr>
    </w:p>
    <w:p w14:paraId="15004AC1" w14:textId="77777777" w:rsidR="000C05E6" w:rsidRDefault="000C05E6">
      <w:pPr>
        <w:spacing w:before="0" w:after="0"/>
        <w:ind w:left="0" w:right="0"/>
        <w:rPr>
          <w:rFonts w:ascii="Arial" w:hAnsi="Arial" w:cs="Arial"/>
          <w:color w:val="auto"/>
        </w:rPr>
      </w:pPr>
    </w:p>
    <w:p w14:paraId="131C93FC" w14:textId="77777777" w:rsidR="000C05E6" w:rsidRDefault="000C05E6">
      <w:pPr>
        <w:spacing w:before="0" w:after="0"/>
        <w:ind w:left="0" w:right="0"/>
        <w:rPr>
          <w:rFonts w:ascii="Arial" w:hAnsi="Arial" w:cs="Arial"/>
          <w:color w:val="auto"/>
        </w:rPr>
      </w:pPr>
    </w:p>
    <w:p w14:paraId="41A176BD" w14:textId="77777777" w:rsidR="000C05E6" w:rsidRDefault="000C05E6">
      <w:pPr>
        <w:spacing w:before="0" w:after="0"/>
        <w:ind w:left="0" w:right="0"/>
        <w:rPr>
          <w:rFonts w:ascii="Arial" w:hAnsi="Arial" w:cs="Arial"/>
          <w:color w:val="auto"/>
        </w:rPr>
      </w:pPr>
    </w:p>
    <w:p w14:paraId="5BF67CDE" w14:textId="77777777" w:rsidR="000C05E6" w:rsidRDefault="000C05E6">
      <w:pPr>
        <w:spacing w:before="0" w:after="0"/>
        <w:ind w:left="0" w:right="0"/>
        <w:rPr>
          <w:rFonts w:ascii="Arial" w:hAnsi="Arial" w:cs="Arial"/>
          <w:color w:val="auto"/>
        </w:rPr>
      </w:pPr>
    </w:p>
    <w:p w14:paraId="08C3486B" w14:textId="77777777" w:rsidR="000C05E6" w:rsidRDefault="000C05E6">
      <w:pPr>
        <w:spacing w:before="0" w:after="0"/>
        <w:ind w:left="0" w:right="0"/>
        <w:rPr>
          <w:rFonts w:ascii="Arial" w:hAnsi="Arial" w:cs="Arial"/>
          <w:color w:val="auto"/>
        </w:rPr>
      </w:pPr>
    </w:p>
    <w:p w14:paraId="7D2D64AA" w14:textId="77777777" w:rsidR="000C05E6" w:rsidRDefault="000C05E6">
      <w:pPr>
        <w:spacing w:before="0" w:after="0"/>
        <w:ind w:left="0" w:right="0"/>
        <w:rPr>
          <w:rFonts w:ascii="Arial" w:hAnsi="Arial" w:cs="Arial"/>
          <w:color w:val="auto"/>
        </w:rPr>
      </w:pPr>
    </w:p>
    <w:p w14:paraId="16AA3BE8" w14:textId="77777777" w:rsidR="000C05E6" w:rsidRDefault="000C05E6">
      <w:pPr>
        <w:spacing w:before="0" w:after="0"/>
        <w:ind w:left="0" w:right="0"/>
        <w:rPr>
          <w:rFonts w:ascii="Arial" w:hAnsi="Arial" w:cs="Arial"/>
          <w:color w:val="auto"/>
        </w:rPr>
      </w:pPr>
    </w:p>
    <w:p w14:paraId="06210874" w14:textId="77777777" w:rsidR="000C05E6" w:rsidRDefault="000C05E6">
      <w:pPr>
        <w:spacing w:before="0" w:after="0"/>
        <w:ind w:left="0" w:right="0"/>
        <w:rPr>
          <w:rFonts w:ascii="Arial" w:hAnsi="Arial" w:cs="Arial"/>
          <w:color w:val="auto"/>
        </w:rPr>
      </w:pPr>
    </w:p>
    <w:p w14:paraId="16A2CC99" w14:textId="77777777" w:rsidR="000C05E6" w:rsidRDefault="000C05E6">
      <w:pPr>
        <w:spacing w:before="0" w:after="0"/>
        <w:ind w:left="0" w:right="0"/>
        <w:rPr>
          <w:rFonts w:ascii="Arial" w:hAnsi="Arial" w:cs="Arial"/>
          <w:color w:val="auto"/>
        </w:rPr>
      </w:pPr>
    </w:p>
    <w:p w14:paraId="6FA1A896" w14:textId="77777777" w:rsidR="000C05E6" w:rsidRDefault="000C05E6">
      <w:pPr>
        <w:spacing w:before="0" w:after="0"/>
        <w:ind w:left="0" w:right="0"/>
        <w:rPr>
          <w:rFonts w:ascii="Arial" w:hAnsi="Arial" w:cs="Arial"/>
          <w:color w:val="auto"/>
        </w:rPr>
      </w:pPr>
    </w:p>
    <w:p w14:paraId="113B8280" w14:textId="77777777" w:rsidR="000C05E6" w:rsidRDefault="000C05E6">
      <w:pPr>
        <w:spacing w:before="0" w:after="0"/>
        <w:ind w:left="0" w:right="0"/>
        <w:rPr>
          <w:rFonts w:ascii="Arial" w:hAnsi="Arial" w:cs="Arial"/>
          <w:color w:val="auto"/>
        </w:rPr>
      </w:pPr>
    </w:p>
    <w:p w14:paraId="2907D327" w14:textId="77777777" w:rsidR="000C05E6" w:rsidRDefault="000C05E6">
      <w:pPr>
        <w:spacing w:before="0" w:after="0"/>
        <w:ind w:left="0" w:right="0"/>
        <w:rPr>
          <w:rFonts w:ascii="Arial" w:hAnsi="Arial" w:cs="Arial"/>
          <w:color w:val="auto"/>
        </w:rPr>
      </w:pPr>
    </w:p>
    <w:p w14:paraId="210D2076" w14:textId="77777777" w:rsidR="000C05E6" w:rsidRDefault="000C05E6">
      <w:pPr>
        <w:spacing w:before="0" w:after="0"/>
        <w:ind w:left="0" w:right="0"/>
        <w:rPr>
          <w:rFonts w:ascii="Arial" w:hAnsi="Arial" w:cs="Arial"/>
          <w:color w:val="auto"/>
        </w:rPr>
      </w:pPr>
    </w:p>
    <w:p w14:paraId="006EE42A" w14:textId="77777777" w:rsidR="000C05E6" w:rsidRDefault="000C05E6">
      <w:pPr>
        <w:spacing w:before="0" w:after="0"/>
        <w:ind w:left="0" w:right="0"/>
        <w:rPr>
          <w:rFonts w:ascii="Arial" w:hAnsi="Arial" w:cs="Arial"/>
          <w:color w:val="auto"/>
        </w:rPr>
      </w:pPr>
    </w:p>
    <w:p w14:paraId="139B6E4F" w14:textId="77777777" w:rsidR="000C05E6" w:rsidRDefault="000C05E6">
      <w:pPr>
        <w:spacing w:before="0" w:after="0"/>
        <w:ind w:left="0" w:right="0"/>
        <w:rPr>
          <w:rFonts w:ascii="Arial" w:hAnsi="Arial" w:cs="Arial"/>
          <w:color w:val="auto"/>
        </w:rPr>
      </w:pPr>
    </w:p>
    <w:p w14:paraId="51E3AB8D" w14:textId="39E43ED9" w:rsidR="000C05E6" w:rsidRDefault="000C05E6">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54496" behindDoc="1" locked="0" layoutInCell="1" allowOverlap="1" wp14:anchorId="345410E9" wp14:editId="044BD025">
            <wp:simplePos x="0" y="0"/>
            <wp:positionH relativeFrom="margin">
              <wp:align>left</wp:align>
            </wp:positionH>
            <wp:positionV relativeFrom="paragraph">
              <wp:posOffset>179070</wp:posOffset>
            </wp:positionV>
            <wp:extent cx="4629150" cy="3077210"/>
            <wp:effectExtent l="0" t="0" r="0" b="8890"/>
            <wp:wrapTight wrapText="bothSides">
              <wp:wrapPolygon edited="0">
                <wp:start x="0" y="0"/>
                <wp:lineTo x="0" y="21529"/>
                <wp:lineTo x="21511" y="21529"/>
                <wp:lineTo x="21511" y="0"/>
                <wp:lineTo x="0" y="0"/>
              </wp:wrapPolygon>
            </wp:wrapTight>
            <wp:docPr id="1574348522" name="Image 3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8522" name="Image 34" descr="Une image contenant texte, capture d’écran, Police, nombr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629150" cy="3077210"/>
                    </a:xfrm>
                    <a:prstGeom prst="rect">
                      <a:avLst/>
                    </a:prstGeom>
                  </pic:spPr>
                </pic:pic>
              </a:graphicData>
            </a:graphic>
            <wp14:sizeRelH relativeFrom="margin">
              <wp14:pctWidth>0</wp14:pctWidth>
            </wp14:sizeRelH>
            <wp14:sizeRelV relativeFrom="margin">
              <wp14:pctHeight>0</wp14:pctHeight>
            </wp14:sizeRelV>
          </wp:anchor>
        </w:drawing>
      </w:r>
    </w:p>
    <w:p w14:paraId="75E93DA8" w14:textId="415711E1" w:rsidR="000C05E6" w:rsidRDefault="00937FE9">
      <w:pPr>
        <w:spacing w:before="0" w:after="0"/>
        <w:ind w:left="0" w:right="0"/>
        <w:rPr>
          <w:rFonts w:ascii="Arial" w:hAnsi="Arial" w:cs="Arial"/>
          <w:color w:val="auto"/>
        </w:rPr>
      </w:pPr>
      <w:r>
        <w:rPr>
          <w:rFonts w:ascii="Arial" w:hAnsi="Arial" w:cs="Arial"/>
          <w:color w:val="auto"/>
        </w:rPr>
        <w:t>43) Taper le mot de passe du certificat de la passerelle et cocher la dernière case puis cliquez sur ok.</w:t>
      </w:r>
    </w:p>
    <w:p w14:paraId="6A565E5B" w14:textId="77777777" w:rsidR="000C05E6" w:rsidRDefault="000C05E6">
      <w:pPr>
        <w:spacing w:before="0" w:after="0"/>
        <w:ind w:left="0" w:right="0"/>
        <w:rPr>
          <w:rFonts w:ascii="Arial" w:hAnsi="Arial" w:cs="Arial"/>
          <w:color w:val="auto"/>
        </w:rPr>
      </w:pPr>
    </w:p>
    <w:p w14:paraId="46327A4E" w14:textId="77777777" w:rsidR="000C05E6" w:rsidRDefault="000C05E6">
      <w:pPr>
        <w:spacing w:before="0" w:after="0"/>
        <w:ind w:left="0" w:right="0"/>
        <w:rPr>
          <w:rFonts w:ascii="Arial" w:hAnsi="Arial" w:cs="Arial"/>
          <w:color w:val="auto"/>
        </w:rPr>
      </w:pPr>
    </w:p>
    <w:p w14:paraId="08022760" w14:textId="77777777" w:rsidR="00937FE9" w:rsidRDefault="00937FE9">
      <w:pPr>
        <w:spacing w:before="0" w:after="0"/>
        <w:ind w:left="0" w:right="0"/>
        <w:rPr>
          <w:rFonts w:ascii="Arial" w:hAnsi="Arial" w:cs="Arial"/>
          <w:color w:val="auto"/>
        </w:rPr>
      </w:pPr>
    </w:p>
    <w:p w14:paraId="71D39553" w14:textId="77777777" w:rsidR="00937FE9" w:rsidRDefault="00937FE9">
      <w:pPr>
        <w:spacing w:before="0" w:after="0"/>
        <w:ind w:left="0" w:right="0"/>
        <w:rPr>
          <w:rFonts w:ascii="Arial" w:hAnsi="Arial" w:cs="Arial"/>
          <w:color w:val="auto"/>
        </w:rPr>
      </w:pPr>
    </w:p>
    <w:p w14:paraId="74D7B2BE" w14:textId="77777777" w:rsidR="00937FE9" w:rsidRDefault="00937FE9">
      <w:pPr>
        <w:spacing w:before="0" w:after="0"/>
        <w:ind w:left="0" w:right="0"/>
        <w:rPr>
          <w:rFonts w:ascii="Arial" w:hAnsi="Arial" w:cs="Arial"/>
          <w:color w:val="auto"/>
        </w:rPr>
      </w:pPr>
    </w:p>
    <w:p w14:paraId="69296DAD" w14:textId="77777777" w:rsidR="00937FE9" w:rsidRDefault="00937FE9">
      <w:pPr>
        <w:spacing w:before="0" w:after="0"/>
        <w:ind w:left="0" w:right="0"/>
        <w:rPr>
          <w:rFonts w:ascii="Arial" w:hAnsi="Arial" w:cs="Arial"/>
          <w:color w:val="auto"/>
        </w:rPr>
      </w:pPr>
    </w:p>
    <w:p w14:paraId="3827207E" w14:textId="77777777" w:rsidR="00937FE9" w:rsidRDefault="00937FE9">
      <w:pPr>
        <w:spacing w:before="0" w:after="0"/>
        <w:ind w:left="0" w:right="0"/>
        <w:rPr>
          <w:rFonts w:ascii="Arial" w:hAnsi="Arial" w:cs="Arial"/>
          <w:color w:val="auto"/>
        </w:rPr>
      </w:pPr>
    </w:p>
    <w:p w14:paraId="030ABBA1" w14:textId="77777777" w:rsidR="00937FE9" w:rsidRDefault="00937FE9">
      <w:pPr>
        <w:spacing w:before="0" w:after="0"/>
        <w:ind w:left="0" w:right="0"/>
        <w:rPr>
          <w:rFonts w:ascii="Arial" w:hAnsi="Arial" w:cs="Arial"/>
          <w:color w:val="auto"/>
        </w:rPr>
      </w:pPr>
    </w:p>
    <w:p w14:paraId="40AE6E71" w14:textId="77777777" w:rsidR="00937FE9" w:rsidRDefault="00937FE9">
      <w:pPr>
        <w:spacing w:before="0" w:after="0"/>
        <w:ind w:left="0" w:right="0"/>
        <w:rPr>
          <w:rFonts w:ascii="Arial" w:hAnsi="Arial" w:cs="Arial"/>
          <w:color w:val="auto"/>
        </w:rPr>
      </w:pPr>
    </w:p>
    <w:p w14:paraId="04FA4A10" w14:textId="77777777" w:rsidR="00937FE9" w:rsidRDefault="00937FE9">
      <w:pPr>
        <w:spacing w:before="0" w:after="0"/>
        <w:ind w:left="0" w:right="0"/>
        <w:rPr>
          <w:rFonts w:ascii="Arial" w:hAnsi="Arial" w:cs="Arial"/>
          <w:color w:val="auto"/>
        </w:rPr>
      </w:pPr>
    </w:p>
    <w:p w14:paraId="12A42C40" w14:textId="77777777" w:rsidR="00937FE9" w:rsidRDefault="00937FE9">
      <w:pPr>
        <w:spacing w:before="0" w:after="0"/>
        <w:ind w:left="0" w:right="0"/>
        <w:rPr>
          <w:rFonts w:ascii="Arial" w:hAnsi="Arial" w:cs="Arial"/>
          <w:color w:val="auto"/>
        </w:rPr>
      </w:pPr>
    </w:p>
    <w:p w14:paraId="26E09F9C" w14:textId="77777777" w:rsidR="00937FE9" w:rsidRDefault="00937FE9">
      <w:pPr>
        <w:spacing w:before="0" w:after="0"/>
        <w:ind w:left="0" w:right="0"/>
        <w:rPr>
          <w:rFonts w:ascii="Arial" w:hAnsi="Arial" w:cs="Arial"/>
          <w:color w:val="auto"/>
        </w:rPr>
      </w:pPr>
    </w:p>
    <w:p w14:paraId="510AA5C6" w14:textId="77777777" w:rsidR="00937FE9" w:rsidRDefault="00937FE9">
      <w:pPr>
        <w:spacing w:before="0" w:after="0"/>
        <w:ind w:left="0" w:right="0"/>
        <w:rPr>
          <w:rFonts w:ascii="Arial" w:hAnsi="Arial" w:cs="Arial"/>
          <w:color w:val="auto"/>
        </w:rPr>
      </w:pPr>
    </w:p>
    <w:p w14:paraId="643BF612" w14:textId="77777777" w:rsidR="00937FE9" w:rsidRDefault="00937FE9">
      <w:pPr>
        <w:spacing w:before="0" w:after="0"/>
        <w:ind w:left="0" w:right="0"/>
        <w:rPr>
          <w:rFonts w:ascii="Arial" w:hAnsi="Arial" w:cs="Arial"/>
          <w:color w:val="auto"/>
        </w:rPr>
      </w:pPr>
    </w:p>
    <w:p w14:paraId="40CDF651" w14:textId="77777777" w:rsidR="00937FE9" w:rsidRDefault="00937FE9">
      <w:pPr>
        <w:spacing w:before="0" w:after="0"/>
        <w:ind w:left="0" w:right="0"/>
        <w:rPr>
          <w:rFonts w:ascii="Arial" w:hAnsi="Arial" w:cs="Arial"/>
          <w:color w:val="auto"/>
        </w:rPr>
      </w:pPr>
    </w:p>
    <w:p w14:paraId="203E71B5" w14:textId="2A2CE5E6" w:rsidR="00937FE9" w:rsidRDefault="00937FE9">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5520" behindDoc="1" locked="0" layoutInCell="1" allowOverlap="1" wp14:anchorId="3EB99FC3" wp14:editId="56DEF5A5">
            <wp:simplePos x="0" y="0"/>
            <wp:positionH relativeFrom="margin">
              <wp:posOffset>-47625</wp:posOffset>
            </wp:positionH>
            <wp:positionV relativeFrom="paragraph">
              <wp:posOffset>185420</wp:posOffset>
            </wp:positionV>
            <wp:extent cx="4057650" cy="3235960"/>
            <wp:effectExtent l="0" t="0" r="0" b="2540"/>
            <wp:wrapTight wrapText="bothSides">
              <wp:wrapPolygon edited="0">
                <wp:start x="0" y="0"/>
                <wp:lineTo x="0" y="21490"/>
                <wp:lineTo x="21499" y="21490"/>
                <wp:lineTo x="21499" y="0"/>
                <wp:lineTo x="0" y="0"/>
              </wp:wrapPolygon>
            </wp:wrapTight>
            <wp:docPr id="1788281844" name="Image 35"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1844" name="Image 35" descr="Une image contenant texte, capture d’écran, logiciel, Page web"/>
                    <pic:cNvPicPr/>
                  </pic:nvPicPr>
                  <pic:blipFill>
                    <a:blip r:embed="rId56">
                      <a:extLst>
                        <a:ext uri="{28A0092B-C50C-407E-A947-70E740481C1C}">
                          <a14:useLocalDpi xmlns:a14="http://schemas.microsoft.com/office/drawing/2010/main" val="0"/>
                        </a:ext>
                      </a:extLst>
                    </a:blip>
                    <a:stretch>
                      <a:fillRect/>
                    </a:stretch>
                  </pic:blipFill>
                  <pic:spPr>
                    <a:xfrm>
                      <a:off x="0" y="0"/>
                      <a:ext cx="4057650" cy="3235960"/>
                    </a:xfrm>
                    <a:prstGeom prst="rect">
                      <a:avLst/>
                    </a:prstGeom>
                  </pic:spPr>
                </pic:pic>
              </a:graphicData>
            </a:graphic>
            <wp14:sizeRelH relativeFrom="margin">
              <wp14:pctWidth>0</wp14:pctWidth>
            </wp14:sizeRelH>
            <wp14:sizeRelV relativeFrom="margin">
              <wp14:pctHeight>0</wp14:pctHeight>
            </wp14:sizeRelV>
          </wp:anchor>
        </w:drawing>
      </w:r>
    </w:p>
    <w:p w14:paraId="202CD13D" w14:textId="02B18CB5" w:rsidR="00937FE9" w:rsidRDefault="00937FE9">
      <w:pPr>
        <w:spacing w:before="0" w:after="0"/>
        <w:ind w:left="0" w:right="0"/>
        <w:rPr>
          <w:rFonts w:ascii="Arial" w:hAnsi="Arial" w:cs="Arial"/>
          <w:color w:val="auto"/>
        </w:rPr>
      </w:pPr>
    </w:p>
    <w:p w14:paraId="7BD40C58" w14:textId="3A01BBB6" w:rsidR="00937FE9" w:rsidRDefault="00937FE9">
      <w:pPr>
        <w:spacing w:before="0" w:after="0"/>
        <w:ind w:left="0" w:right="0"/>
        <w:rPr>
          <w:rFonts w:ascii="Arial" w:hAnsi="Arial" w:cs="Arial"/>
          <w:color w:val="auto"/>
        </w:rPr>
      </w:pPr>
      <w:r>
        <w:rPr>
          <w:rFonts w:ascii="Arial" w:hAnsi="Arial" w:cs="Arial"/>
          <w:color w:val="auto"/>
        </w:rPr>
        <w:t>44) Le certificat est bien présent</w:t>
      </w:r>
    </w:p>
    <w:p w14:paraId="10EDC749" w14:textId="77777777" w:rsidR="00937FE9" w:rsidRDefault="00937FE9">
      <w:pPr>
        <w:spacing w:before="0" w:after="0"/>
        <w:ind w:left="0" w:right="0"/>
        <w:rPr>
          <w:rFonts w:ascii="Arial" w:hAnsi="Arial" w:cs="Arial"/>
          <w:color w:val="auto"/>
        </w:rPr>
      </w:pPr>
    </w:p>
    <w:p w14:paraId="473AFFEB" w14:textId="77777777" w:rsidR="00937FE9" w:rsidRDefault="00937FE9">
      <w:pPr>
        <w:spacing w:before="0" w:after="0"/>
        <w:ind w:left="0" w:right="0"/>
        <w:rPr>
          <w:rFonts w:ascii="Arial" w:hAnsi="Arial" w:cs="Arial"/>
          <w:color w:val="auto"/>
        </w:rPr>
      </w:pPr>
    </w:p>
    <w:p w14:paraId="592DBE3B" w14:textId="77777777" w:rsidR="00937FE9" w:rsidRDefault="00937FE9">
      <w:pPr>
        <w:spacing w:before="0" w:after="0"/>
        <w:ind w:left="0" w:right="0"/>
        <w:rPr>
          <w:rFonts w:ascii="Arial" w:hAnsi="Arial" w:cs="Arial"/>
          <w:color w:val="auto"/>
        </w:rPr>
      </w:pPr>
    </w:p>
    <w:p w14:paraId="1EB46D97" w14:textId="77777777" w:rsidR="00937FE9" w:rsidRDefault="00937FE9">
      <w:pPr>
        <w:spacing w:before="0" w:after="0"/>
        <w:ind w:left="0" w:right="0"/>
        <w:rPr>
          <w:rFonts w:ascii="Arial" w:hAnsi="Arial" w:cs="Arial"/>
          <w:color w:val="auto"/>
        </w:rPr>
      </w:pPr>
    </w:p>
    <w:p w14:paraId="5542183B" w14:textId="77777777" w:rsidR="00937FE9" w:rsidRDefault="00937FE9">
      <w:pPr>
        <w:spacing w:before="0" w:after="0"/>
        <w:ind w:left="0" w:right="0"/>
        <w:rPr>
          <w:rFonts w:ascii="Arial" w:hAnsi="Arial" w:cs="Arial"/>
          <w:color w:val="auto"/>
        </w:rPr>
      </w:pPr>
    </w:p>
    <w:p w14:paraId="4D93C2D8" w14:textId="77777777" w:rsidR="00937FE9" w:rsidRDefault="00937FE9">
      <w:pPr>
        <w:spacing w:before="0" w:after="0"/>
        <w:ind w:left="0" w:right="0"/>
        <w:rPr>
          <w:rFonts w:ascii="Arial" w:hAnsi="Arial" w:cs="Arial"/>
          <w:color w:val="auto"/>
        </w:rPr>
      </w:pPr>
    </w:p>
    <w:p w14:paraId="6F6C42D9" w14:textId="77777777" w:rsidR="00937FE9" w:rsidRDefault="00937FE9">
      <w:pPr>
        <w:spacing w:before="0" w:after="0"/>
        <w:ind w:left="0" w:right="0"/>
        <w:rPr>
          <w:rFonts w:ascii="Arial" w:hAnsi="Arial" w:cs="Arial"/>
          <w:color w:val="auto"/>
        </w:rPr>
      </w:pPr>
    </w:p>
    <w:p w14:paraId="639F078C" w14:textId="77777777" w:rsidR="00937FE9" w:rsidRDefault="00937FE9">
      <w:pPr>
        <w:spacing w:before="0" w:after="0"/>
        <w:ind w:left="0" w:right="0"/>
        <w:rPr>
          <w:rFonts w:ascii="Arial" w:hAnsi="Arial" w:cs="Arial"/>
          <w:color w:val="auto"/>
        </w:rPr>
      </w:pPr>
    </w:p>
    <w:p w14:paraId="5988D2CE" w14:textId="77777777" w:rsidR="00937FE9" w:rsidRDefault="00937FE9">
      <w:pPr>
        <w:spacing w:before="0" w:after="0"/>
        <w:ind w:left="0" w:right="0"/>
        <w:rPr>
          <w:rFonts w:ascii="Arial" w:hAnsi="Arial" w:cs="Arial"/>
          <w:color w:val="auto"/>
        </w:rPr>
      </w:pPr>
    </w:p>
    <w:p w14:paraId="751D1506" w14:textId="77777777" w:rsidR="00937FE9" w:rsidRDefault="00937FE9">
      <w:pPr>
        <w:spacing w:before="0" w:after="0"/>
        <w:ind w:left="0" w:right="0"/>
        <w:rPr>
          <w:rFonts w:ascii="Arial" w:hAnsi="Arial" w:cs="Arial"/>
          <w:color w:val="auto"/>
        </w:rPr>
      </w:pPr>
    </w:p>
    <w:p w14:paraId="1726C667" w14:textId="77777777" w:rsidR="00937FE9" w:rsidRDefault="00937FE9">
      <w:pPr>
        <w:spacing w:before="0" w:after="0"/>
        <w:ind w:left="0" w:right="0"/>
        <w:rPr>
          <w:rFonts w:ascii="Arial" w:hAnsi="Arial" w:cs="Arial"/>
          <w:color w:val="auto"/>
        </w:rPr>
      </w:pPr>
    </w:p>
    <w:p w14:paraId="2A66239B" w14:textId="77777777" w:rsidR="00937FE9" w:rsidRDefault="00937FE9">
      <w:pPr>
        <w:spacing w:before="0" w:after="0"/>
        <w:ind w:left="0" w:right="0"/>
        <w:rPr>
          <w:rFonts w:ascii="Arial" w:hAnsi="Arial" w:cs="Arial"/>
          <w:color w:val="auto"/>
        </w:rPr>
      </w:pPr>
    </w:p>
    <w:p w14:paraId="1D3A7000" w14:textId="77777777" w:rsidR="00937FE9" w:rsidRDefault="00937FE9">
      <w:pPr>
        <w:spacing w:before="0" w:after="0"/>
        <w:ind w:left="0" w:right="0"/>
        <w:rPr>
          <w:rFonts w:ascii="Arial" w:hAnsi="Arial" w:cs="Arial"/>
          <w:color w:val="auto"/>
        </w:rPr>
      </w:pPr>
    </w:p>
    <w:p w14:paraId="7D7A9BF7" w14:textId="77777777" w:rsidR="00937FE9" w:rsidRDefault="00937FE9">
      <w:pPr>
        <w:spacing w:before="0" w:after="0"/>
        <w:ind w:left="0" w:right="0"/>
        <w:rPr>
          <w:rFonts w:ascii="Arial" w:hAnsi="Arial" w:cs="Arial"/>
          <w:color w:val="auto"/>
        </w:rPr>
      </w:pPr>
    </w:p>
    <w:p w14:paraId="172FF032" w14:textId="77777777" w:rsidR="00937FE9" w:rsidRDefault="00937FE9">
      <w:pPr>
        <w:spacing w:before="0" w:after="0"/>
        <w:ind w:left="0" w:right="0"/>
        <w:rPr>
          <w:rFonts w:ascii="Arial" w:hAnsi="Arial" w:cs="Arial"/>
          <w:color w:val="auto"/>
        </w:rPr>
      </w:pPr>
    </w:p>
    <w:p w14:paraId="1A9A367C" w14:textId="77777777" w:rsidR="00937FE9" w:rsidRDefault="00937FE9">
      <w:pPr>
        <w:spacing w:before="0" w:after="0"/>
        <w:ind w:left="0" w:right="0"/>
        <w:rPr>
          <w:rFonts w:ascii="Arial" w:hAnsi="Arial" w:cs="Arial"/>
          <w:color w:val="auto"/>
        </w:rPr>
      </w:pPr>
    </w:p>
    <w:p w14:paraId="2259C642" w14:textId="77777777" w:rsidR="00937FE9" w:rsidRDefault="00937FE9">
      <w:pPr>
        <w:spacing w:before="0" w:after="0"/>
        <w:ind w:left="0" w:right="0"/>
        <w:rPr>
          <w:rFonts w:ascii="Arial" w:hAnsi="Arial" w:cs="Arial"/>
          <w:color w:val="auto"/>
        </w:rPr>
      </w:pPr>
    </w:p>
    <w:p w14:paraId="48029252" w14:textId="77777777" w:rsidR="00937FE9" w:rsidRDefault="00937FE9">
      <w:pPr>
        <w:spacing w:before="0" w:after="0"/>
        <w:ind w:left="0" w:right="0"/>
        <w:rPr>
          <w:rFonts w:ascii="Arial" w:hAnsi="Arial" w:cs="Arial"/>
          <w:color w:val="auto"/>
        </w:rPr>
      </w:pPr>
    </w:p>
    <w:p w14:paraId="0A2243DD" w14:textId="77777777" w:rsidR="00937FE9" w:rsidRDefault="00937FE9">
      <w:pPr>
        <w:spacing w:before="0" w:after="0"/>
        <w:ind w:left="0" w:right="0"/>
        <w:rPr>
          <w:rFonts w:ascii="Arial" w:hAnsi="Arial" w:cs="Arial"/>
          <w:color w:val="auto"/>
        </w:rPr>
      </w:pPr>
    </w:p>
    <w:p w14:paraId="081B1105" w14:textId="77777777" w:rsidR="00937FE9" w:rsidRDefault="00937FE9">
      <w:pPr>
        <w:spacing w:before="0" w:after="0"/>
        <w:ind w:left="0" w:right="0"/>
        <w:rPr>
          <w:rFonts w:ascii="Arial" w:hAnsi="Arial" w:cs="Arial"/>
          <w:color w:val="auto"/>
        </w:rPr>
      </w:pPr>
    </w:p>
    <w:p w14:paraId="76CE83EC" w14:textId="77777777" w:rsidR="00937FE9" w:rsidRDefault="00937FE9">
      <w:pPr>
        <w:spacing w:before="0" w:after="0"/>
        <w:ind w:left="0" w:right="0"/>
        <w:rPr>
          <w:rFonts w:ascii="Arial" w:hAnsi="Arial" w:cs="Arial"/>
          <w:color w:val="auto"/>
        </w:rPr>
      </w:pPr>
    </w:p>
    <w:p w14:paraId="249A9674" w14:textId="77777777" w:rsidR="00937FE9" w:rsidRDefault="00937FE9">
      <w:pPr>
        <w:spacing w:before="0" w:after="0"/>
        <w:ind w:left="0" w:right="0"/>
        <w:rPr>
          <w:rFonts w:ascii="Arial" w:hAnsi="Arial" w:cs="Arial"/>
          <w:color w:val="auto"/>
        </w:rPr>
      </w:pPr>
    </w:p>
    <w:p w14:paraId="356D5923" w14:textId="77777777" w:rsidR="00937FE9" w:rsidRDefault="00937FE9">
      <w:pPr>
        <w:spacing w:before="0" w:after="0"/>
        <w:ind w:left="0" w:right="0"/>
        <w:rPr>
          <w:rFonts w:ascii="Arial" w:hAnsi="Arial" w:cs="Arial"/>
          <w:color w:val="auto"/>
        </w:rPr>
      </w:pPr>
    </w:p>
    <w:p w14:paraId="0E5B2A13" w14:textId="413D478B" w:rsidR="000C05E6" w:rsidRDefault="000C05E6">
      <w:pPr>
        <w:spacing w:before="0" w:after="0"/>
        <w:ind w:left="0" w:right="0"/>
        <w:rPr>
          <w:rFonts w:ascii="Arial" w:hAnsi="Arial" w:cs="Arial"/>
          <w:color w:val="auto"/>
        </w:rPr>
      </w:pPr>
    </w:p>
    <w:p w14:paraId="6555AE0D" w14:textId="77777777" w:rsidR="00937FE9" w:rsidRDefault="00937FE9">
      <w:pPr>
        <w:spacing w:before="0" w:after="0"/>
        <w:ind w:left="0" w:right="0"/>
        <w:rPr>
          <w:rFonts w:ascii="Arial" w:hAnsi="Arial" w:cs="Arial"/>
          <w:color w:val="auto"/>
        </w:rPr>
      </w:pPr>
    </w:p>
    <w:p w14:paraId="47F8C3CB" w14:textId="77777777" w:rsidR="00937FE9" w:rsidRDefault="00937FE9">
      <w:pPr>
        <w:spacing w:before="0" w:after="0"/>
        <w:ind w:left="0" w:right="0"/>
        <w:rPr>
          <w:rFonts w:ascii="Arial" w:hAnsi="Arial" w:cs="Arial"/>
          <w:color w:val="auto"/>
        </w:rPr>
      </w:pPr>
    </w:p>
    <w:p w14:paraId="269562A1" w14:textId="77777777" w:rsidR="000C05E6" w:rsidRDefault="000C05E6">
      <w:pPr>
        <w:spacing w:before="0" w:after="0"/>
        <w:ind w:left="0" w:right="0"/>
        <w:rPr>
          <w:rFonts w:ascii="Arial" w:hAnsi="Arial" w:cs="Arial"/>
          <w:color w:val="auto"/>
        </w:rPr>
      </w:pPr>
    </w:p>
    <w:p w14:paraId="25961FB8" w14:textId="77777777" w:rsidR="000C05E6" w:rsidRDefault="000C05E6">
      <w:pPr>
        <w:spacing w:before="0" w:after="0"/>
        <w:ind w:left="0" w:right="0"/>
        <w:rPr>
          <w:rFonts w:ascii="Arial" w:hAnsi="Arial" w:cs="Arial"/>
          <w:color w:val="auto"/>
        </w:rPr>
      </w:pPr>
    </w:p>
    <w:p w14:paraId="6D13729F" w14:textId="521B8497" w:rsidR="000C05E6" w:rsidRDefault="00937FE9">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6544" behindDoc="1" locked="0" layoutInCell="1" allowOverlap="1" wp14:anchorId="2C5C4D00" wp14:editId="04BA755E">
            <wp:simplePos x="0" y="0"/>
            <wp:positionH relativeFrom="margin">
              <wp:align>left</wp:align>
            </wp:positionH>
            <wp:positionV relativeFrom="paragraph">
              <wp:posOffset>11430</wp:posOffset>
            </wp:positionV>
            <wp:extent cx="4305300" cy="3375214"/>
            <wp:effectExtent l="0" t="0" r="0" b="0"/>
            <wp:wrapTight wrapText="bothSides">
              <wp:wrapPolygon edited="0">
                <wp:start x="0" y="0"/>
                <wp:lineTo x="0" y="21458"/>
                <wp:lineTo x="21504" y="21458"/>
                <wp:lineTo x="21504" y="0"/>
                <wp:lineTo x="0" y="0"/>
              </wp:wrapPolygon>
            </wp:wrapTight>
            <wp:docPr id="1997765502" name="Image 3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5502" name="Image 36" descr="Une image contenant texte, Appareils électroniques, capture d’écran,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305300" cy="3375214"/>
                    </a:xfrm>
                    <a:prstGeom prst="rect">
                      <a:avLst/>
                    </a:prstGeom>
                  </pic:spPr>
                </pic:pic>
              </a:graphicData>
            </a:graphic>
          </wp:anchor>
        </w:drawing>
      </w:r>
    </w:p>
    <w:p w14:paraId="796A7FE5" w14:textId="32F041BC" w:rsidR="000C05E6" w:rsidRDefault="00937FE9">
      <w:pPr>
        <w:spacing w:before="0" w:after="0"/>
        <w:ind w:left="0" w:right="0"/>
        <w:rPr>
          <w:rFonts w:ascii="Arial" w:hAnsi="Arial" w:cs="Arial"/>
          <w:color w:val="auto"/>
        </w:rPr>
      </w:pPr>
      <w:r>
        <w:rPr>
          <w:rFonts w:ascii="Arial" w:hAnsi="Arial" w:cs="Arial"/>
          <w:color w:val="auto"/>
        </w:rPr>
        <w:t>45) Allez dans votre collection, cliquez sur taches et sur publier des programmes RemoteApp.</w:t>
      </w:r>
    </w:p>
    <w:p w14:paraId="769CCBD9" w14:textId="0811719C" w:rsidR="00937FE9" w:rsidRDefault="00937FE9">
      <w:pPr>
        <w:spacing w:before="0" w:after="0"/>
        <w:ind w:left="0" w:right="0"/>
        <w:rPr>
          <w:rFonts w:ascii="Arial" w:hAnsi="Arial" w:cs="Arial"/>
          <w:color w:val="auto"/>
        </w:rPr>
      </w:pPr>
      <w:r>
        <w:rPr>
          <w:rFonts w:ascii="Arial" w:hAnsi="Arial" w:cs="Arial"/>
          <w:color w:val="auto"/>
        </w:rPr>
        <w:t xml:space="preserve">Puis ajouter un programme, nous avons </w:t>
      </w:r>
      <w:proofErr w:type="spellStart"/>
      <w:r>
        <w:rPr>
          <w:rFonts w:ascii="Arial" w:hAnsi="Arial" w:cs="Arial"/>
          <w:color w:val="auto"/>
        </w:rPr>
        <w:t>ajouter</w:t>
      </w:r>
      <w:proofErr w:type="spellEnd"/>
      <w:r>
        <w:rPr>
          <w:rFonts w:ascii="Arial" w:hAnsi="Arial" w:cs="Arial"/>
          <w:color w:val="auto"/>
        </w:rPr>
        <w:t xml:space="preserve"> une calculatrice pour le test.</w:t>
      </w:r>
    </w:p>
    <w:p w14:paraId="359C450F" w14:textId="77777777" w:rsidR="000C05E6" w:rsidRDefault="000C05E6">
      <w:pPr>
        <w:spacing w:before="0" w:after="0"/>
        <w:ind w:left="0" w:right="0"/>
        <w:rPr>
          <w:rFonts w:ascii="Arial" w:hAnsi="Arial" w:cs="Arial"/>
          <w:color w:val="auto"/>
        </w:rPr>
      </w:pPr>
    </w:p>
    <w:p w14:paraId="1D9CD9B0" w14:textId="77777777" w:rsidR="000C05E6" w:rsidRDefault="000C05E6">
      <w:pPr>
        <w:spacing w:before="0" w:after="0"/>
        <w:ind w:left="0" w:right="0"/>
        <w:rPr>
          <w:rFonts w:ascii="Arial" w:hAnsi="Arial" w:cs="Arial"/>
          <w:color w:val="auto"/>
        </w:rPr>
      </w:pPr>
    </w:p>
    <w:p w14:paraId="3BAF3753" w14:textId="77777777" w:rsidR="000C05E6" w:rsidRDefault="000C05E6">
      <w:pPr>
        <w:spacing w:before="0" w:after="0"/>
        <w:ind w:left="0" w:right="0"/>
        <w:rPr>
          <w:rFonts w:ascii="Arial" w:hAnsi="Arial" w:cs="Arial"/>
          <w:color w:val="auto"/>
        </w:rPr>
      </w:pPr>
    </w:p>
    <w:p w14:paraId="71CADF75" w14:textId="77777777" w:rsidR="000C05E6" w:rsidRDefault="000C05E6">
      <w:pPr>
        <w:spacing w:before="0" w:after="0"/>
        <w:ind w:left="0" w:right="0"/>
        <w:rPr>
          <w:rFonts w:ascii="Arial" w:hAnsi="Arial" w:cs="Arial"/>
          <w:color w:val="auto"/>
        </w:rPr>
      </w:pPr>
    </w:p>
    <w:p w14:paraId="7A507378" w14:textId="77777777" w:rsidR="000C05E6" w:rsidRDefault="000C05E6">
      <w:pPr>
        <w:spacing w:before="0" w:after="0"/>
        <w:ind w:left="0" w:right="0"/>
        <w:rPr>
          <w:rFonts w:ascii="Arial" w:hAnsi="Arial" w:cs="Arial"/>
          <w:color w:val="auto"/>
        </w:rPr>
      </w:pPr>
    </w:p>
    <w:p w14:paraId="4A527756" w14:textId="77777777" w:rsidR="000C05E6" w:rsidRDefault="000C05E6">
      <w:pPr>
        <w:spacing w:before="0" w:after="0"/>
        <w:ind w:left="0" w:right="0"/>
        <w:rPr>
          <w:rFonts w:ascii="Arial" w:hAnsi="Arial" w:cs="Arial"/>
          <w:color w:val="auto"/>
        </w:rPr>
      </w:pPr>
    </w:p>
    <w:p w14:paraId="4A5A1794" w14:textId="77777777" w:rsidR="000C05E6" w:rsidRDefault="000C05E6">
      <w:pPr>
        <w:spacing w:before="0" w:after="0"/>
        <w:ind w:left="0" w:right="0"/>
        <w:rPr>
          <w:rFonts w:ascii="Arial" w:hAnsi="Arial" w:cs="Arial"/>
          <w:color w:val="auto"/>
        </w:rPr>
      </w:pPr>
    </w:p>
    <w:p w14:paraId="35D56F09" w14:textId="77777777" w:rsidR="000C05E6" w:rsidRDefault="000C05E6">
      <w:pPr>
        <w:spacing w:before="0" w:after="0"/>
        <w:ind w:left="0" w:right="0"/>
        <w:rPr>
          <w:rFonts w:ascii="Arial" w:hAnsi="Arial" w:cs="Arial"/>
          <w:color w:val="auto"/>
        </w:rPr>
      </w:pPr>
    </w:p>
    <w:p w14:paraId="307E526F" w14:textId="77777777" w:rsidR="000C05E6" w:rsidRDefault="000C05E6">
      <w:pPr>
        <w:spacing w:before="0" w:after="0"/>
        <w:ind w:left="0" w:right="0"/>
        <w:rPr>
          <w:rFonts w:ascii="Arial" w:hAnsi="Arial" w:cs="Arial"/>
          <w:color w:val="auto"/>
        </w:rPr>
      </w:pPr>
    </w:p>
    <w:p w14:paraId="593FC70C" w14:textId="77777777" w:rsidR="000C05E6" w:rsidRDefault="000C05E6">
      <w:pPr>
        <w:spacing w:before="0" w:after="0"/>
        <w:ind w:left="0" w:right="0"/>
        <w:rPr>
          <w:rFonts w:ascii="Arial" w:hAnsi="Arial" w:cs="Arial"/>
          <w:color w:val="auto"/>
        </w:rPr>
      </w:pPr>
    </w:p>
    <w:p w14:paraId="426FD081" w14:textId="77777777" w:rsidR="000C05E6" w:rsidRDefault="000C05E6">
      <w:pPr>
        <w:spacing w:before="0" w:after="0"/>
        <w:ind w:left="0" w:right="0"/>
        <w:rPr>
          <w:rFonts w:ascii="Arial" w:hAnsi="Arial" w:cs="Arial"/>
          <w:color w:val="auto"/>
        </w:rPr>
      </w:pPr>
    </w:p>
    <w:p w14:paraId="225A58D3" w14:textId="77777777" w:rsidR="000C05E6" w:rsidRDefault="000C05E6">
      <w:pPr>
        <w:spacing w:before="0" w:after="0"/>
        <w:ind w:left="0" w:right="0"/>
        <w:rPr>
          <w:rFonts w:ascii="Arial" w:hAnsi="Arial" w:cs="Arial"/>
          <w:color w:val="auto"/>
        </w:rPr>
      </w:pPr>
    </w:p>
    <w:p w14:paraId="64BCC8F3" w14:textId="77777777" w:rsidR="000C05E6" w:rsidRDefault="000C05E6">
      <w:pPr>
        <w:spacing w:before="0" w:after="0"/>
        <w:ind w:left="0" w:right="0"/>
        <w:rPr>
          <w:rFonts w:ascii="Arial" w:hAnsi="Arial" w:cs="Arial"/>
          <w:color w:val="auto"/>
        </w:rPr>
      </w:pPr>
    </w:p>
    <w:p w14:paraId="7CBF0341" w14:textId="77777777" w:rsidR="000C05E6" w:rsidRDefault="000C05E6">
      <w:pPr>
        <w:spacing w:before="0" w:after="0"/>
        <w:ind w:left="0" w:right="0"/>
        <w:rPr>
          <w:rFonts w:ascii="Arial" w:hAnsi="Arial" w:cs="Arial"/>
          <w:color w:val="auto"/>
        </w:rPr>
      </w:pPr>
    </w:p>
    <w:p w14:paraId="0822D6DD" w14:textId="77777777" w:rsidR="000C05E6" w:rsidRDefault="000C05E6">
      <w:pPr>
        <w:spacing w:before="0" w:after="0"/>
        <w:ind w:left="0" w:right="0"/>
        <w:rPr>
          <w:rFonts w:ascii="Arial" w:hAnsi="Arial" w:cs="Arial"/>
          <w:color w:val="auto"/>
        </w:rPr>
      </w:pPr>
    </w:p>
    <w:p w14:paraId="0E5ACFF0" w14:textId="77777777" w:rsidR="000C05E6" w:rsidRDefault="000C05E6">
      <w:pPr>
        <w:spacing w:before="0" w:after="0"/>
        <w:ind w:left="0" w:right="0"/>
        <w:rPr>
          <w:rFonts w:ascii="Arial" w:hAnsi="Arial" w:cs="Arial"/>
          <w:color w:val="auto"/>
        </w:rPr>
      </w:pPr>
    </w:p>
    <w:p w14:paraId="5E128955" w14:textId="77777777" w:rsidR="000C05E6" w:rsidRDefault="000C05E6">
      <w:pPr>
        <w:spacing w:before="0" w:after="0"/>
        <w:ind w:left="0" w:right="0"/>
        <w:rPr>
          <w:rFonts w:ascii="Arial" w:hAnsi="Arial" w:cs="Arial"/>
          <w:color w:val="auto"/>
        </w:rPr>
      </w:pPr>
    </w:p>
    <w:p w14:paraId="05E86B4D" w14:textId="4C36E310" w:rsidR="000C05E6" w:rsidRDefault="000C05E6">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7568" behindDoc="1" locked="0" layoutInCell="1" allowOverlap="1" wp14:anchorId="488A6DB0" wp14:editId="1E1A3247">
            <wp:simplePos x="0" y="0"/>
            <wp:positionH relativeFrom="margin">
              <wp:align>left</wp:align>
            </wp:positionH>
            <wp:positionV relativeFrom="paragraph">
              <wp:posOffset>11430</wp:posOffset>
            </wp:positionV>
            <wp:extent cx="3686175" cy="2596515"/>
            <wp:effectExtent l="0" t="0" r="0" b="0"/>
            <wp:wrapTight wrapText="bothSides">
              <wp:wrapPolygon edited="0">
                <wp:start x="0" y="0"/>
                <wp:lineTo x="0" y="21394"/>
                <wp:lineTo x="21433" y="21394"/>
                <wp:lineTo x="21433" y="0"/>
                <wp:lineTo x="0" y="0"/>
              </wp:wrapPolygon>
            </wp:wrapTight>
            <wp:docPr id="2001495093" name="Image 37"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5093" name="Image 37" descr="Une image contenant texte, Appareils électroniques, capture d’écran, logiciel"/>
                    <pic:cNvPicPr/>
                  </pic:nvPicPr>
                  <pic:blipFill>
                    <a:blip r:embed="rId58">
                      <a:extLst>
                        <a:ext uri="{28A0092B-C50C-407E-A947-70E740481C1C}">
                          <a14:useLocalDpi xmlns:a14="http://schemas.microsoft.com/office/drawing/2010/main" val="0"/>
                        </a:ext>
                      </a:extLst>
                    </a:blip>
                    <a:stretch>
                      <a:fillRect/>
                    </a:stretch>
                  </pic:blipFill>
                  <pic:spPr>
                    <a:xfrm>
                      <a:off x="0" y="0"/>
                      <a:ext cx="3688831" cy="2598422"/>
                    </a:xfrm>
                    <a:prstGeom prst="rect">
                      <a:avLst/>
                    </a:prstGeom>
                  </pic:spPr>
                </pic:pic>
              </a:graphicData>
            </a:graphic>
            <wp14:sizeRelH relativeFrom="margin">
              <wp14:pctWidth>0</wp14:pctWidth>
            </wp14:sizeRelH>
            <wp14:sizeRelV relativeFrom="margin">
              <wp14:pctHeight>0</wp14:pctHeight>
            </wp14:sizeRelV>
          </wp:anchor>
        </w:drawing>
      </w:r>
    </w:p>
    <w:p w14:paraId="190B3542" w14:textId="170ABE7F" w:rsidR="000C05E6" w:rsidRDefault="00937FE9">
      <w:pPr>
        <w:spacing w:before="0" w:after="0"/>
        <w:ind w:left="0" w:right="0"/>
        <w:rPr>
          <w:rFonts w:ascii="Arial" w:hAnsi="Arial" w:cs="Arial"/>
          <w:color w:val="auto"/>
        </w:rPr>
      </w:pPr>
      <w:r>
        <w:rPr>
          <w:rFonts w:ascii="Arial" w:hAnsi="Arial" w:cs="Arial"/>
          <w:color w:val="auto"/>
        </w:rPr>
        <w:t>46) Retourner sur l’interface RD web et mettez votre identifiants et mot de passe pour les connexions de bureau à distance</w:t>
      </w:r>
    </w:p>
    <w:p w14:paraId="48264640" w14:textId="77777777" w:rsidR="000C05E6" w:rsidRDefault="000C05E6">
      <w:pPr>
        <w:spacing w:before="0" w:after="0"/>
        <w:ind w:left="0" w:right="0"/>
        <w:rPr>
          <w:rFonts w:ascii="Arial" w:hAnsi="Arial" w:cs="Arial"/>
          <w:color w:val="auto"/>
        </w:rPr>
      </w:pPr>
    </w:p>
    <w:p w14:paraId="6AD78E95" w14:textId="77777777" w:rsidR="000C05E6" w:rsidRDefault="000C05E6">
      <w:pPr>
        <w:spacing w:before="0" w:after="0"/>
        <w:ind w:left="0" w:right="0"/>
        <w:rPr>
          <w:rFonts w:ascii="Arial" w:hAnsi="Arial" w:cs="Arial"/>
          <w:color w:val="auto"/>
        </w:rPr>
      </w:pPr>
    </w:p>
    <w:p w14:paraId="2CAFA552" w14:textId="77777777" w:rsidR="000C05E6" w:rsidRDefault="000C05E6">
      <w:pPr>
        <w:spacing w:before="0" w:after="0"/>
        <w:ind w:left="0" w:right="0"/>
        <w:rPr>
          <w:rFonts w:ascii="Arial" w:hAnsi="Arial" w:cs="Arial"/>
          <w:color w:val="auto"/>
        </w:rPr>
      </w:pPr>
    </w:p>
    <w:p w14:paraId="088080B6" w14:textId="77777777" w:rsidR="000C05E6" w:rsidRDefault="000C05E6">
      <w:pPr>
        <w:spacing w:before="0" w:after="0"/>
        <w:ind w:left="0" w:right="0"/>
        <w:rPr>
          <w:rFonts w:ascii="Arial" w:hAnsi="Arial" w:cs="Arial"/>
          <w:color w:val="auto"/>
        </w:rPr>
      </w:pPr>
    </w:p>
    <w:p w14:paraId="74E95808" w14:textId="77777777" w:rsidR="000C05E6" w:rsidRDefault="000C05E6">
      <w:pPr>
        <w:spacing w:before="0" w:after="0"/>
        <w:ind w:left="0" w:right="0"/>
        <w:rPr>
          <w:rFonts w:ascii="Arial" w:hAnsi="Arial" w:cs="Arial"/>
          <w:color w:val="auto"/>
        </w:rPr>
      </w:pPr>
    </w:p>
    <w:p w14:paraId="43054DFD" w14:textId="77777777" w:rsidR="000C05E6" w:rsidRDefault="000C05E6">
      <w:pPr>
        <w:spacing w:before="0" w:after="0"/>
        <w:ind w:left="0" w:right="0"/>
        <w:rPr>
          <w:rFonts w:ascii="Arial" w:hAnsi="Arial" w:cs="Arial"/>
          <w:color w:val="auto"/>
        </w:rPr>
      </w:pPr>
    </w:p>
    <w:p w14:paraId="7E9525B1" w14:textId="77777777" w:rsidR="000C05E6" w:rsidRDefault="000C05E6">
      <w:pPr>
        <w:spacing w:before="0" w:after="0"/>
        <w:ind w:left="0" w:right="0"/>
        <w:rPr>
          <w:rFonts w:ascii="Arial" w:hAnsi="Arial" w:cs="Arial"/>
          <w:color w:val="auto"/>
        </w:rPr>
      </w:pPr>
    </w:p>
    <w:p w14:paraId="6DA8E59D" w14:textId="77777777" w:rsidR="000C05E6" w:rsidRDefault="000C05E6">
      <w:pPr>
        <w:spacing w:before="0" w:after="0"/>
        <w:ind w:left="0" w:right="0"/>
        <w:rPr>
          <w:rFonts w:ascii="Arial" w:hAnsi="Arial" w:cs="Arial"/>
          <w:color w:val="auto"/>
        </w:rPr>
      </w:pPr>
    </w:p>
    <w:p w14:paraId="08D570B4" w14:textId="77777777" w:rsidR="000C05E6" w:rsidRDefault="000C05E6">
      <w:pPr>
        <w:spacing w:before="0" w:after="0"/>
        <w:ind w:left="0" w:right="0"/>
        <w:rPr>
          <w:rFonts w:ascii="Arial" w:hAnsi="Arial" w:cs="Arial"/>
          <w:color w:val="auto"/>
        </w:rPr>
      </w:pPr>
    </w:p>
    <w:p w14:paraId="6D22BC50" w14:textId="77777777" w:rsidR="000C05E6" w:rsidRDefault="000C05E6">
      <w:pPr>
        <w:spacing w:before="0" w:after="0"/>
        <w:ind w:left="0" w:right="0"/>
        <w:rPr>
          <w:rFonts w:ascii="Arial" w:hAnsi="Arial" w:cs="Arial"/>
          <w:color w:val="auto"/>
        </w:rPr>
      </w:pPr>
    </w:p>
    <w:p w14:paraId="3F636320" w14:textId="24113409" w:rsidR="000C05E6" w:rsidRDefault="000C05E6">
      <w:pPr>
        <w:spacing w:before="0" w:after="0"/>
        <w:ind w:left="0" w:right="0"/>
        <w:rPr>
          <w:rFonts w:ascii="Arial" w:hAnsi="Arial" w:cs="Arial"/>
          <w:color w:val="auto"/>
        </w:rPr>
      </w:pPr>
    </w:p>
    <w:p w14:paraId="120E286E" w14:textId="0CD56768" w:rsidR="000C05E6" w:rsidRDefault="000C05E6">
      <w:pPr>
        <w:spacing w:before="0" w:after="0"/>
        <w:ind w:left="0" w:right="0"/>
        <w:rPr>
          <w:rFonts w:ascii="Arial" w:hAnsi="Arial" w:cs="Arial"/>
          <w:color w:val="auto"/>
        </w:rPr>
      </w:pPr>
    </w:p>
    <w:p w14:paraId="43FDA259" w14:textId="4758D360" w:rsidR="000C05E6" w:rsidRDefault="000C05E6">
      <w:pPr>
        <w:spacing w:before="0" w:after="0"/>
        <w:ind w:left="0" w:right="0"/>
        <w:rPr>
          <w:rFonts w:ascii="Arial" w:hAnsi="Arial" w:cs="Arial"/>
          <w:color w:val="auto"/>
        </w:rPr>
      </w:pPr>
    </w:p>
    <w:p w14:paraId="58975E98" w14:textId="77777777" w:rsidR="000C05E6" w:rsidRDefault="000C05E6">
      <w:pPr>
        <w:spacing w:before="0" w:after="0"/>
        <w:ind w:left="0" w:right="0"/>
        <w:rPr>
          <w:rFonts w:ascii="Arial" w:hAnsi="Arial" w:cs="Arial"/>
          <w:color w:val="auto"/>
        </w:rPr>
      </w:pPr>
    </w:p>
    <w:p w14:paraId="0363415A" w14:textId="77777777" w:rsidR="00937FE9" w:rsidRDefault="00937FE9">
      <w:pPr>
        <w:spacing w:before="0" w:after="0"/>
        <w:ind w:left="0" w:right="0"/>
        <w:rPr>
          <w:rFonts w:ascii="Arial" w:hAnsi="Arial" w:cs="Arial"/>
          <w:color w:val="auto"/>
        </w:rPr>
      </w:pPr>
    </w:p>
    <w:p w14:paraId="42E76215" w14:textId="77777777" w:rsidR="00937FE9" w:rsidRDefault="00937FE9">
      <w:pPr>
        <w:spacing w:before="0" w:after="0"/>
        <w:ind w:left="0" w:right="0"/>
        <w:rPr>
          <w:rFonts w:ascii="Arial" w:hAnsi="Arial" w:cs="Arial"/>
          <w:color w:val="auto"/>
        </w:rPr>
      </w:pPr>
    </w:p>
    <w:p w14:paraId="49557C30" w14:textId="77777777" w:rsidR="00937FE9" w:rsidRDefault="00937FE9">
      <w:pPr>
        <w:spacing w:before="0" w:after="0"/>
        <w:ind w:left="0" w:right="0"/>
        <w:rPr>
          <w:rFonts w:ascii="Arial" w:hAnsi="Arial" w:cs="Arial"/>
          <w:color w:val="auto"/>
        </w:rPr>
      </w:pPr>
    </w:p>
    <w:p w14:paraId="1F52B47A" w14:textId="77777777" w:rsidR="00937FE9" w:rsidRDefault="00937FE9">
      <w:pPr>
        <w:spacing w:before="0" w:after="0"/>
        <w:ind w:left="0" w:right="0"/>
        <w:rPr>
          <w:rFonts w:ascii="Arial" w:hAnsi="Arial" w:cs="Arial"/>
          <w:color w:val="auto"/>
        </w:rPr>
      </w:pPr>
    </w:p>
    <w:p w14:paraId="03595193" w14:textId="77777777" w:rsidR="00937FE9" w:rsidRDefault="00937FE9">
      <w:pPr>
        <w:spacing w:before="0" w:after="0"/>
        <w:ind w:left="0" w:right="0"/>
        <w:rPr>
          <w:rFonts w:ascii="Arial" w:hAnsi="Arial" w:cs="Arial"/>
          <w:color w:val="auto"/>
        </w:rPr>
      </w:pPr>
    </w:p>
    <w:p w14:paraId="2177DBD7" w14:textId="77777777" w:rsidR="00937FE9" w:rsidRDefault="00937FE9">
      <w:pPr>
        <w:spacing w:before="0" w:after="0"/>
        <w:ind w:left="0" w:right="0"/>
        <w:rPr>
          <w:rFonts w:ascii="Arial" w:hAnsi="Arial" w:cs="Arial"/>
          <w:color w:val="auto"/>
        </w:rPr>
      </w:pPr>
    </w:p>
    <w:p w14:paraId="51735185" w14:textId="77777777" w:rsidR="00937FE9" w:rsidRDefault="00937FE9">
      <w:pPr>
        <w:spacing w:before="0" w:after="0"/>
        <w:ind w:left="0" w:right="0"/>
        <w:rPr>
          <w:rFonts w:ascii="Arial" w:hAnsi="Arial" w:cs="Arial"/>
          <w:color w:val="auto"/>
        </w:rPr>
      </w:pPr>
    </w:p>
    <w:p w14:paraId="5A1CC487" w14:textId="7DF825EF" w:rsidR="00937FE9" w:rsidRDefault="00937FE9">
      <w:pPr>
        <w:spacing w:before="0" w:after="0"/>
        <w:ind w:left="0" w:right="0"/>
        <w:rPr>
          <w:rFonts w:ascii="Arial" w:hAnsi="Arial" w:cs="Arial"/>
          <w:color w:val="auto"/>
        </w:rPr>
      </w:pPr>
    </w:p>
    <w:p w14:paraId="1B1B3941" w14:textId="5FC72A2F" w:rsidR="00937FE9" w:rsidRDefault="00937FE9">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8592" behindDoc="1" locked="0" layoutInCell="1" allowOverlap="1" wp14:anchorId="37129387" wp14:editId="7CC55B6C">
            <wp:simplePos x="0" y="0"/>
            <wp:positionH relativeFrom="margin">
              <wp:posOffset>190500</wp:posOffset>
            </wp:positionH>
            <wp:positionV relativeFrom="paragraph">
              <wp:posOffset>163830</wp:posOffset>
            </wp:positionV>
            <wp:extent cx="3648075" cy="2317750"/>
            <wp:effectExtent l="0" t="0" r="0" b="6350"/>
            <wp:wrapTight wrapText="bothSides">
              <wp:wrapPolygon edited="0">
                <wp:start x="0" y="0"/>
                <wp:lineTo x="0" y="21482"/>
                <wp:lineTo x="21431" y="21482"/>
                <wp:lineTo x="21431" y="0"/>
                <wp:lineTo x="0" y="0"/>
              </wp:wrapPolygon>
            </wp:wrapTight>
            <wp:docPr id="1417566053" name="Image 38" descr="Une image contenant texte, capture d’écran, logiciel,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66053" name="Image 38" descr="Une image contenant texte, capture d’écran, logiciel, Système d’exploitation"/>
                    <pic:cNvPicPr/>
                  </pic:nvPicPr>
                  <pic:blipFill>
                    <a:blip r:embed="rId59">
                      <a:extLst>
                        <a:ext uri="{28A0092B-C50C-407E-A947-70E740481C1C}">
                          <a14:useLocalDpi xmlns:a14="http://schemas.microsoft.com/office/drawing/2010/main" val="0"/>
                        </a:ext>
                      </a:extLst>
                    </a:blip>
                    <a:stretch>
                      <a:fillRect/>
                    </a:stretch>
                  </pic:blipFill>
                  <pic:spPr>
                    <a:xfrm>
                      <a:off x="0" y="0"/>
                      <a:ext cx="3648075" cy="2317750"/>
                    </a:xfrm>
                    <a:prstGeom prst="rect">
                      <a:avLst/>
                    </a:prstGeom>
                  </pic:spPr>
                </pic:pic>
              </a:graphicData>
            </a:graphic>
            <wp14:sizeRelH relativeFrom="margin">
              <wp14:pctWidth>0</wp14:pctWidth>
            </wp14:sizeRelH>
            <wp14:sizeRelV relativeFrom="margin">
              <wp14:pctHeight>0</wp14:pctHeight>
            </wp14:sizeRelV>
          </wp:anchor>
        </w:drawing>
      </w:r>
    </w:p>
    <w:p w14:paraId="331B27DE" w14:textId="6B4F8F71" w:rsidR="00937FE9" w:rsidRDefault="00937FE9">
      <w:pPr>
        <w:spacing w:before="0" w:after="0"/>
        <w:ind w:left="0" w:right="0"/>
        <w:rPr>
          <w:rFonts w:ascii="Arial" w:hAnsi="Arial" w:cs="Arial"/>
          <w:color w:val="auto"/>
        </w:rPr>
      </w:pPr>
    </w:p>
    <w:p w14:paraId="32F452D0" w14:textId="4FAF182D" w:rsidR="000C05E6" w:rsidRDefault="000C05E6">
      <w:pPr>
        <w:spacing w:before="0" w:after="0"/>
        <w:ind w:left="0" w:right="0"/>
        <w:rPr>
          <w:rFonts w:ascii="Arial" w:hAnsi="Arial" w:cs="Arial"/>
          <w:color w:val="auto"/>
        </w:rPr>
      </w:pPr>
    </w:p>
    <w:p w14:paraId="0EEC657F" w14:textId="1BFEC54F" w:rsidR="000C05E6" w:rsidRDefault="00937FE9">
      <w:pPr>
        <w:spacing w:before="0" w:after="0"/>
        <w:ind w:left="0" w:right="0"/>
        <w:rPr>
          <w:rFonts w:ascii="Arial" w:hAnsi="Arial" w:cs="Arial"/>
          <w:color w:val="auto"/>
        </w:rPr>
      </w:pPr>
      <w:r>
        <w:rPr>
          <w:rFonts w:ascii="Arial" w:hAnsi="Arial" w:cs="Arial"/>
          <w:color w:val="auto"/>
        </w:rPr>
        <w:t>47)</w:t>
      </w:r>
      <w:r>
        <w:rPr>
          <w:rFonts w:ascii="Arial" w:hAnsi="Arial" w:cs="Arial"/>
          <w:color w:val="auto"/>
        </w:rPr>
        <w:tab/>
        <w:t>La calculatrice a été correctement ajouté.</w:t>
      </w:r>
    </w:p>
    <w:p w14:paraId="3520A12E" w14:textId="50924252" w:rsidR="00937FE9" w:rsidRDefault="00937FE9">
      <w:pPr>
        <w:spacing w:before="0" w:after="0"/>
        <w:ind w:left="0" w:right="0"/>
        <w:rPr>
          <w:rFonts w:ascii="Arial" w:hAnsi="Arial" w:cs="Arial"/>
          <w:color w:val="auto"/>
        </w:rPr>
      </w:pPr>
      <w:r>
        <w:rPr>
          <w:rFonts w:ascii="Arial" w:hAnsi="Arial" w:cs="Arial"/>
          <w:color w:val="auto"/>
        </w:rPr>
        <w:t>Double cliquez sur la calculatrice et ouvrez l’exécutable qui s’est téléchargé afin d’utiliser la calculatrice</w:t>
      </w:r>
    </w:p>
    <w:p w14:paraId="44BC1328" w14:textId="7C7C8307" w:rsidR="000C05E6" w:rsidRDefault="000C05E6">
      <w:pPr>
        <w:spacing w:before="0" w:after="0"/>
        <w:ind w:left="0" w:right="0"/>
        <w:rPr>
          <w:rFonts w:ascii="Arial" w:hAnsi="Arial" w:cs="Arial"/>
          <w:color w:val="auto"/>
        </w:rPr>
      </w:pPr>
    </w:p>
    <w:p w14:paraId="39FAC51A" w14:textId="104C723C" w:rsidR="000C05E6" w:rsidRDefault="000C05E6">
      <w:pPr>
        <w:spacing w:before="0" w:after="0"/>
        <w:ind w:left="0" w:right="0"/>
        <w:rPr>
          <w:rFonts w:ascii="Arial" w:hAnsi="Arial" w:cs="Arial"/>
          <w:color w:val="auto"/>
        </w:rPr>
      </w:pPr>
    </w:p>
    <w:p w14:paraId="0E2AF13C" w14:textId="7A707033" w:rsidR="000C05E6" w:rsidRDefault="000C05E6">
      <w:pPr>
        <w:spacing w:before="0" w:after="0"/>
        <w:ind w:left="0" w:right="0"/>
        <w:rPr>
          <w:rFonts w:ascii="Arial" w:hAnsi="Arial" w:cs="Arial"/>
          <w:color w:val="auto"/>
        </w:rPr>
      </w:pPr>
    </w:p>
    <w:p w14:paraId="4B8FA45D" w14:textId="06063779" w:rsidR="000C05E6" w:rsidRDefault="000C05E6">
      <w:pPr>
        <w:spacing w:before="0" w:after="0"/>
        <w:ind w:left="0" w:right="0"/>
        <w:rPr>
          <w:rFonts w:ascii="Arial" w:hAnsi="Arial" w:cs="Arial"/>
          <w:color w:val="auto"/>
        </w:rPr>
      </w:pPr>
    </w:p>
    <w:p w14:paraId="27A32B0B" w14:textId="0AB5FB0C" w:rsidR="000C05E6" w:rsidRDefault="000C05E6">
      <w:pPr>
        <w:spacing w:before="0" w:after="0"/>
        <w:ind w:left="0" w:right="0"/>
        <w:rPr>
          <w:rFonts w:ascii="Arial" w:hAnsi="Arial" w:cs="Arial"/>
          <w:color w:val="auto"/>
        </w:rPr>
      </w:pPr>
    </w:p>
    <w:p w14:paraId="3E132CDA" w14:textId="1C48BB7C" w:rsidR="000C05E6" w:rsidRDefault="000C05E6">
      <w:pPr>
        <w:spacing w:before="0" w:after="0"/>
        <w:ind w:left="0" w:right="0"/>
        <w:rPr>
          <w:rFonts w:ascii="Arial" w:hAnsi="Arial" w:cs="Arial"/>
          <w:color w:val="auto"/>
        </w:rPr>
      </w:pPr>
    </w:p>
    <w:p w14:paraId="718C2E38" w14:textId="6F9C9631" w:rsidR="000C05E6" w:rsidRDefault="000C05E6">
      <w:pPr>
        <w:spacing w:before="0" w:after="0"/>
        <w:ind w:left="0" w:right="0"/>
        <w:rPr>
          <w:rFonts w:ascii="Arial" w:hAnsi="Arial" w:cs="Arial"/>
          <w:color w:val="auto"/>
        </w:rPr>
      </w:pPr>
    </w:p>
    <w:p w14:paraId="14891860" w14:textId="0B03791C" w:rsidR="000C05E6" w:rsidRDefault="000C05E6">
      <w:pPr>
        <w:spacing w:before="0" w:after="0"/>
        <w:ind w:left="0" w:right="0"/>
        <w:rPr>
          <w:rFonts w:ascii="Arial" w:hAnsi="Arial" w:cs="Arial"/>
          <w:color w:val="auto"/>
        </w:rPr>
      </w:pPr>
    </w:p>
    <w:p w14:paraId="3754C715" w14:textId="0993BE16" w:rsidR="000C05E6" w:rsidRDefault="000C05E6">
      <w:pPr>
        <w:spacing w:before="0" w:after="0"/>
        <w:ind w:left="0" w:right="0"/>
        <w:rPr>
          <w:rFonts w:ascii="Arial" w:hAnsi="Arial" w:cs="Arial"/>
          <w:color w:val="auto"/>
        </w:rPr>
      </w:pPr>
    </w:p>
    <w:p w14:paraId="52AAFF19" w14:textId="35F21C83" w:rsidR="000C05E6" w:rsidRDefault="00937FE9">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59616" behindDoc="1" locked="0" layoutInCell="1" allowOverlap="1" wp14:anchorId="5D1806E2" wp14:editId="243C9034">
            <wp:simplePos x="0" y="0"/>
            <wp:positionH relativeFrom="margin">
              <wp:align>left</wp:align>
            </wp:positionH>
            <wp:positionV relativeFrom="paragraph">
              <wp:posOffset>80645</wp:posOffset>
            </wp:positionV>
            <wp:extent cx="3635055" cy="2613887"/>
            <wp:effectExtent l="0" t="0" r="3810" b="0"/>
            <wp:wrapTight wrapText="bothSides">
              <wp:wrapPolygon edited="0">
                <wp:start x="0" y="0"/>
                <wp:lineTo x="0" y="21411"/>
                <wp:lineTo x="21509" y="21411"/>
                <wp:lineTo x="21509" y="0"/>
                <wp:lineTo x="0" y="0"/>
              </wp:wrapPolygon>
            </wp:wrapTight>
            <wp:docPr id="119191438" name="Image 39"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438" name="Image 39" descr="Une image contenant texte, capture d’écran, Police, logiciel&#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3635055" cy="2613887"/>
                    </a:xfrm>
                    <a:prstGeom prst="rect">
                      <a:avLst/>
                    </a:prstGeom>
                  </pic:spPr>
                </pic:pic>
              </a:graphicData>
            </a:graphic>
          </wp:anchor>
        </w:drawing>
      </w:r>
    </w:p>
    <w:p w14:paraId="5185994A" w14:textId="69351EF9" w:rsidR="000C05E6" w:rsidRDefault="000C05E6">
      <w:pPr>
        <w:spacing w:before="0" w:after="0"/>
        <w:ind w:left="0" w:right="0"/>
        <w:rPr>
          <w:rFonts w:ascii="Arial" w:hAnsi="Arial" w:cs="Arial"/>
          <w:color w:val="auto"/>
        </w:rPr>
      </w:pPr>
    </w:p>
    <w:p w14:paraId="4C3DB167" w14:textId="32E06BC9" w:rsidR="000C05E6" w:rsidRDefault="00937FE9">
      <w:pPr>
        <w:spacing w:before="0" w:after="0"/>
        <w:ind w:left="0" w:right="0"/>
        <w:rPr>
          <w:rFonts w:ascii="Arial" w:hAnsi="Arial" w:cs="Arial"/>
          <w:color w:val="auto"/>
        </w:rPr>
      </w:pPr>
      <w:r>
        <w:rPr>
          <w:rFonts w:ascii="Arial" w:hAnsi="Arial" w:cs="Arial"/>
          <w:color w:val="auto"/>
        </w:rPr>
        <w:t xml:space="preserve">48) Comme vous pouvez le voir le serveur de passerelle est activé et le broker passe bien par la </w:t>
      </w:r>
      <w:r w:rsidR="00BE7F47">
        <w:rPr>
          <w:rFonts w:ascii="Arial" w:hAnsi="Arial" w:cs="Arial"/>
          <w:color w:val="auto"/>
        </w:rPr>
        <w:t>Gateway</w:t>
      </w:r>
      <w:r>
        <w:rPr>
          <w:rFonts w:ascii="Arial" w:hAnsi="Arial" w:cs="Arial"/>
          <w:color w:val="auto"/>
        </w:rPr>
        <w:t>.</w:t>
      </w:r>
    </w:p>
    <w:p w14:paraId="1FF6C0A4" w14:textId="3D0A0FA6" w:rsidR="000C05E6" w:rsidRDefault="000C05E6">
      <w:pPr>
        <w:spacing w:before="0" w:after="0"/>
        <w:ind w:left="0" w:right="0"/>
        <w:rPr>
          <w:rFonts w:ascii="Arial" w:hAnsi="Arial" w:cs="Arial"/>
          <w:color w:val="auto"/>
        </w:rPr>
      </w:pPr>
    </w:p>
    <w:p w14:paraId="05C5A892" w14:textId="3A8EC2EC" w:rsidR="000C05E6" w:rsidRDefault="000C05E6">
      <w:pPr>
        <w:spacing w:before="0" w:after="0"/>
        <w:ind w:left="0" w:right="0"/>
        <w:rPr>
          <w:rFonts w:ascii="Arial" w:hAnsi="Arial" w:cs="Arial"/>
          <w:color w:val="auto"/>
        </w:rPr>
      </w:pPr>
    </w:p>
    <w:p w14:paraId="660F438E" w14:textId="2507C7CA" w:rsidR="000C05E6" w:rsidRDefault="000C05E6">
      <w:pPr>
        <w:spacing w:before="0" w:after="0"/>
        <w:ind w:left="0" w:right="0"/>
        <w:rPr>
          <w:rFonts w:ascii="Arial" w:hAnsi="Arial" w:cs="Arial"/>
          <w:color w:val="auto"/>
        </w:rPr>
      </w:pPr>
    </w:p>
    <w:p w14:paraId="6C686D6C" w14:textId="77777777" w:rsidR="000C05E6" w:rsidRDefault="000C05E6">
      <w:pPr>
        <w:spacing w:before="0" w:after="0"/>
        <w:ind w:left="0" w:right="0"/>
        <w:rPr>
          <w:rFonts w:ascii="Arial" w:hAnsi="Arial" w:cs="Arial"/>
          <w:color w:val="auto"/>
        </w:rPr>
      </w:pPr>
    </w:p>
    <w:p w14:paraId="4E59F9C9" w14:textId="77777777" w:rsidR="000C05E6" w:rsidRDefault="000C05E6">
      <w:pPr>
        <w:spacing w:before="0" w:after="0"/>
        <w:ind w:left="0" w:right="0"/>
        <w:rPr>
          <w:rFonts w:ascii="Arial" w:hAnsi="Arial" w:cs="Arial"/>
          <w:color w:val="auto"/>
        </w:rPr>
      </w:pPr>
    </w:p>
    <w:p w14:paraId="13EDD8C5" w14:textId="77777777" w:rsidR="000C05E6" w:rsidRDefault="000C05E6">
      <w:pPr>
        <w:spacing w:before="0" w:after="0"/>
        <w:ind w:left="0" w:right="0"/>
        <w:rPr>
          <w:rFonts w:ascii="Arial" w:hAnsi="Arial" w:cs="Arial"/>
          <w:color w:val="auto"/>
        </w:rPr>
      </w:pPr>
    </w:p>
    <w:p w14:paraId="2314D00D" w14:textId="77777777" w:rsidR="000C05E6" w:rsidRDefault="000C05E6">
      <w:pPr>
        <w:spacing w:before="0" w:after="0"/>
        <w:ind w:left="0" w:right="0"/>
        <w:rPr>
          <w:rFonts w:ascii="Arial" w:hAnsi="Arial" w:cs="Arial"/>
          <w:color w:val="auto"/>
        </w:rPr>
      </w:pPr>
    </w:p>
    <w:p w14:paraId="377BB6F9" w14:textId="77777777" w:rsidR="000C05E6" w:rsidRDefault="000C05E6">
      <w:pPr>
        <w:spacing w:before="0" w:after="0"/>
        <w:ind w:left="0" w:right="0"/>
        <w:rPr>
          <w:rFonts w:ascii="Arial" w:hAnsi="Arial" w:cs="Arial"/>
          <w:color w:val="auto"/>
        </w:rPr>
      </w:pPr>
    </w:p>
    <w:p w14:paraId="1C63F06D" w14:textId="77777777" w:rsidR="000C05E6" w:rsidRDefault="000C05E6">
      <w:pPr>
        <w:spacing w:before="0" w:after="0"/>
        <w:ind w:left="0" w:right="0"/>
        <w:rPr>
          <w:rFonts w:ascii="Arial" w:hAnsi="Arial" w:cs="Arial"/>
          <w:color w:val="auto"/>
        </w:rPr>
      </w:pPr>
    </w:p>
    <w:p w14:paraId="65F2A713" w14:textId="77777777" w:rsidR="000C05E6" w:rsidRDefault="000C05E6">
      <w:pPr>
        <w:spacing w:before="0" w:after="0"/>
        <w:ind w:left="0" w:right="0"/>
        <w:rPr>
          <w:rFonts w:ascii="Arial" w:hAnsi="Arial" w:cs="Arial"/>
          <w:color w:val="auto"/>
        </w:rPr>
      </w:pPr>
    </w:p>
    <w:p w14:paraId="0F5B0537" w14:textId="77777777" w:rsidR="000C05E6" w:rsidRDefault="000C05E6">
      <w:pPr>
        <w:spacing w:before="0" w:after="0"/>
        <w:ind w:left="0" w:right="0"/>
        <w:rPr>
          <w:rFonts w:ascii="Arial" w:hAnsi="Arial" w:cs="Arial"/>
          <w:color w:val="auto"/>
        </w:rPr>
      </w:pPr>
    </w:p>
    <w:p w14:paraId="09689706" w14:textId="77777777" w:rsidR="000C05E6" w:rsidRDefault="000C05E6">
      <w:pPr>
        <w:spacing w:before="0" w:after="0"/>
        <w:ind w:left="0" w:right="0"/>
        <w:rPr>
          <w:rFonts w:ascii="Arial" w:hAnsi="Arial" w:cs="Arial"/>
          <w:color w:val="auto"/>
        </w:rPr>
      </w:pPr>
    </w:p>
    <w:p w14:paraId="396B8B6D" w14:textId="77777777" w:rsidR="000C05E6" w:rsidRDefault="000C05E6">
      <w:pPr>
        <w:spacing w:before="0" w:after="0"/>
        <w:ind w:left="0" w:right="0"/>
        <w:rPr>
          <w:rFonts w:ascii="Arial" w:hAnsi="Arial" w:cs="Arial"/>
          <w:color w:val="auto"/>
        </w:rPr>
      </w:pPr>
    </w:p>
    <w:p w14:paraId="77C12760" w14:textId="77777777" w:rsidR="000C05E6" w:rsidRDefault="000C05E6">
      <w:pPr>
        <w:spacing w:before="0" w:after="0"/>
        <w:ind w:left="0" w:right="0"/>
        <w:rPr>
          <w:rFonts w:ascii="Arial" w:hAnsi="Arial" w:cs="Arial"/>
          <w:color w:val="auto"/>
        </w:rPr>
      </w:pPr>
    </w:p>
    <w:p w14:paraId="3EC85FC5" w14:textId="77777777" w:rsidR="000C05E6" w:rsidRDefault="000C05E6">
      <w:pPr>
        <w:spacing w:before="0" w:after="0"/>
        <w:ind w:left="0" w:right="0"/>
        <w:rPr>
          <w:rFonts w:ascii="Arial" w:hAnsi="Arial" w:cs="Arial"/>
          <w:color w:val="auto"/>
        </w:rPr>
      </w:pPr>
    </w:p>
    <w:p w14:paraId="5EF3973C" w14:textId="77777777" w:rsidR="000C05E6" w:rsidRDefault="000C05E6">
      <w:pPr>
        <w:spacing w:before="0" w:after="0"/>
        <w:ind w:left="0" w:right="0"/>
        <w:rPr>
          <w:rFonts w:ascii="Arial" w:hAnsi="Arial" w:cs="Arial"/>
          <w:color w:val="auto"/>
        </w:rPr>
      </w:pPr>
    </w:p>
    <w:p w14:paraId="3F9DA7A6" w14:textId="77777777" w:rsidR="000C05E6" w:rsidRDefault="000C05E6">
      <w:pPr>
        <w:spacing w:before="0" w:after="0"/>
        <w:ind w:left="0" w:right="0"/>
        <w:rPr>
          <w:rFonts w:ascii="Arial" w:hAnsi="Arial" w:cs="Arial"/>
          <w:color w:val="auto"/>
        </w:rPr>
      </w:pPr>
    </w:p>
    <w:p w14:paraId="03A694E6" w14:textId="77777777" w:rsidR="000C05E6" w:rsidRDefault="000C05E6">
      <w:pPr>
        <w:spacing w:before="0" w:after="0"/>
        <w:ind w:left="0" w:right="0"/>
        <w:rPr>
          <w:rFonts w:ascii="Arial" w:hAnsi="Arial" w:cs="Arial"/>
          <w:color w:val="auto"/>
        </w:rPr>
      </w:pPr>
    </w:p>
    <w:p w14:paraId="40DD34DD" w14:textId="77777777" w:rsidR="000C05E6" w:rsidRDefault="000C05E6">
      <w:pPr>
        <w:spacing w:before="0" w:after="0"/>
        <w:ind w:left="0" w:right="0"/>
        <w:rPr>
          <w:rFonts w:ascii="Arial" w:hAnsi="Arial" w:cs="Arial"/>
          <w:color w:val="auto"/>
        </w:rPr>
      </w:pPr>
    </w:p>
    <w:p w14:paraId="551CBB03" w14:textId="77777777" w:rsidR="000C05E6" w:rsidRDefault="000C05E6">
      <w:pPr>
        <w:spacing w:before="0" w:after="0"/>
        <w:ind w:left="0" w:right="0"/>
        <w:rPr>
          <w:rFonts w:ascii="Arial" w:hAnsi="Arial" w:cs="Arial"/>
          <w:color w:val="auto"/>
        </w:rPr>
      </w:pPr>
    </w:p>
    <w:p w14:paraId="7AF8A7E8" w14:textId="1BAD3CCE" w:rsidR="000C05E6" w:rsidRDefault="000C05E6">
      <w:pPr>
        <w:spacing w:before="0" w:after="0"/>
        <w:ind w:left="0" w:right="0"/>
        <w:rPr>
          <w:rFonts w:ascii="Arial" w:hAnsi="Arial" w:cs="Arial"/>
          <w:color w:val="auto"/>
        </w:rPr>
      </w:pPr>
      <w:r>
        <w:rPr>
          <w:rFonts w:ascii="Arial" w:hAnsi="Arial" w:cs="Arial"/>
          <w:noProof/>
          <w:color w:val="auto"/>
        </w:rPr>
        <w:lastRenderedPageBreak/>
        <w:drawing>
          <wp:anchor distT="0" distB="0" distL="114300" distR="114300" simplePos="0" relativeHeight="251760640" behindDoc="1" locked="0" layoutInCell="1" allowOverlap="1" wp14:anchorId="68C3DC34" wp14:editId="60025E03">
            <wp:simplePos x="0" y="0"/>
            <wp:positionH relativeFrom="margin">
              <wp:align>left</wp:align>
            </wp:positionH>
            <wp:positionV relativeFrom="paragraph">
              <wp:posOffset>11430</wp:posOffset>
            </wp:positionV>
            <wp:extent cx="3810000" cy="3028950"/>
            <wp:effectExtent l="0" t="0" r="0" b="0"/>
            <wp:wrapTight wrapText="bothSides">
              <wp:wrapPolygon edited="0">
                <wp:start x="0" y="0"/>
                <wp:lineTo x="0" y="21464"/>
                <wp:lineTo x="21492" y="21464"/>
                <wp:lineTo x="21492" y="0"/>
                <wp:lineTo x="0" y="0"/>
              </wp:wrapPolygon>
            </wp:wrapTight>
            <wp:docPr id="7660329" name="Image 40" descr="Une image contenant texte, capture d’écran, logici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29" name="Image 40" descr="Une image contenant texte, capture d’écran, logiciel, nombre"/>
                    <pic:cNvPicPr/>
                  </pic:nvPicPr>
                  <pic:blipFill>
                    <a:blip r:embed="rId61">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14:sizeRelH relativeFrom="margin">
              <wp14:pctWidth>0</wp14:pctWidth>
            </wp14:sizeRelH>
            <wp14:sizeRelV relativeFrom="margin">
              <wp14:pctHeight>0</wp14:pctHeight>
            </wp14:sizeRelV>
          </wp:anchor>
        </w:drawing>
      </w:r>
    </w:p>
    <w:p w14:paraId="4C17B9CB" w14:textId="36267826" w:rsidR="000C05E6" w:rsidRDefault="00B154DC">
      <w:pPr>
        <w:spacing w:before="0" w:after="0"/>
        <w:ind w:left="0" w:right="0"/>
        <w:rPr>
          <w:rFonts w:ascii="Arial" w:hAnsi="Arial" w:cs="Arial"/>
          <w:color w:val="auto"/>
        </w:rPr>
      </w:pPr>
      <w:r>
        <w:rPr>
          <w:rFonts w:ascii="Arial" w:hAnsi="Arial" w:cs="Arial"/>
          <w:color w:val="auto"/>
        </w:rPr>
        <w:t>48) Retourner ici et décocher la case « ignorer le serveur de passerelle » puis validez</w:t>
      </w:r>
    </w:p>
    <w:p w14:paraId="3048B2EA" w14:textId="3756E573" w:rsidR="000C05E6" w:rsidRDefault="000C05E6">
      <w:pPr>
        <w:spacing w:before="0" w:after="0"/>
        <w:ind w:left="0" w:right="0"/>
        <w:rPr>
          <w:rFonts w:ascii="Arial" w:hAnsi="Arial" w:cs="Arial"/>
          <w:color w:val="auto"/>
        </w:rPr>
      </w:pPr>
    </w:p>
    <w:p w14:paraId="78C1122B" w14:textId="5EEB6BE2" w:rsidR="000C05E6" w:rsidRDefault="000C05E6">
      <w:pPr>
        <w:spacing w:before="0" w:after="0"/>
        <w:ind w:left="0" w:right="0"/>
        <w:rPr>
          <w:rFonts w:ascii="Arial" w:hAnsi="Arial" w:cs="Arial"/>
          <w:color w:val="auto"/>
        </w:rPr>
      </w:pPr>
    </w:p>
    <w:p w14:paraId="19DE36AE" w14:textId="16886552" w:rsidR="000C05E6" w:rsidRDefault="000C05E6">
      <w:pPr>
        <w:spacing w:before="0" w:after="0"/>
        <w:ind w:left="0" w:right="0"/>
        <w:rPr>
          <w:rFonts w:ascii="Arial" w:hAnsi="Arial" w:cs="Arial"/>
          <w:color w:val="auto"/>
        </w:rPr>
      </w:pPr>
    </w:p>
    <w:p w14:paraId="63E0041D" w14:textId="77777777" w:rsidR="000C05E6" w:rsidRDefault="000C05E6">
      <w:pPr>
        <w:spacing w:before="0" w:after="0"/>
        <w:ind w:left="0" w:right="0"/>
        <w:rPr>
          <w:rFonts w:ascii="Arial" w:hAnsi="Arial" w:cs="Arial"/>
          <w:color w:val="auto"/>
        </w:rPr>
      </w:pPr>
    </w:p>
    <w:p w14:paraId="4894B76D" w14:textId="4126594A" w:rsidR="000C05E6" w:rsidRDefault="000C05E6">
      <w:pPr>
        <w:spacing w:before="0" w:after="0"/>
        <w:ind w:left="0" w:right="0"/>
        <w:rPr>
          <w:rFonts w:ascii="Arial" w:hAnsi="Arial" w:cs="Arial"/>
          <w:color w:val="auto"/>
        </w:rPr>
      </w:pPr>
    </w:p>
    <w:p w14:paraId="19206CEA" w14:textId="77777777" w:rsidR="000C05E6" w:rsidRDefault="000C05E6">
      <w:pPr>
        <w:spacing w:before="0" w:after="0"/>
        <w:ind w:left="0" w:right="0"/>
        <w:rPr>
          <w:rFonts w:ascii="Arial" w:hAnsi="Arial" w:cs="Arial"/>
          <w:color w:val="auto"/>
        </w:rPr>
      </w:pPr>
    </w:p>
    <w:p w14:paraId="5500F5D5" w14:textId="77777777" w:rsidR="000C05E6" w:rsidRDefault="000C05E6">
      <w:pPr>
        <w:spacing w:before="0" w:after="0"/>
        <w:ind w:left="0" w:right="0"/>
        <w:rPr>
          <w:rFonts w:ascii="Arial" w:hAnsi="Arial" w:cs="Arial"/>
          <w:color w:val="auto"/>
        </w:rPr>
      </w:pPr>
    </w:p>
    <w:p w14:paraId="5F6B8AAB" w14:textId="5CBABCA6" w:rsidR="000C05E6" w:rsidRDefault="000C05E6">
      <w:pPr>
        <w:spacing w:before="0" w:after="0"/>
        <w:ind w:left="0" w:right="0"/>
        <w:rPr>
          <w:rFonts w:ascii="Arial" w:hAnsi="Arial" w:cs="Arial"/>
          <w:color w:val="auto"/>
        </w:rPr>
      </w:pPr>
    </w:p>
    <w:p w14:paraId="7411426F" w14:textId="77777777" w:rsidR="000C05E6" w:rsidRDefault="000C05E6">
      <w:pPr>
        <w:spacing w:before="0" w:after="0"/>
        <w:ind w:left="0" w:right="0"/>
        <w:rPr>
          <w:rFonts w:ascii="Arial" w:hAnsi="Arial" w:cs="Arial"/>
          <w:color w:val="auto"/>
        </w:rPr>
      </w:pPr>
    </w:p>
    <w:p w14:paraId="7626D095" w14:textId="77777777" w:rsidR="000C05E6" w:rsidRDefault="000C05E6">
      <w:pPr>
        <w:spacing w:before="0" w:after="0"/>
        <w:ind w:left="0" w:right="0"/>
        <w:rPr>
          <w:rFonts w:ascii="Arial" w:hAnsi="Arial" w:cs="Arial"/>
          <w:color w:val="auto"/>
        </w:rPr>
      </w:pPr>
    </w:p>
    <w:p w14:paraId="511186F8" w14:textId="77777777" w:rsidR="000C05E6" w:rsidRDefault="000C05E6">
      <w:pPr>
        <w:spacing w:before="0" w:after="0"/>
        <w:ind w:left="0" w:right="0"/>
        <w:rPr>
          <w:rFonts w:ascii="Arial" w:hAnsi="Arial" w:cs="Arial"/>
          <w:color w:val="auto"/>
        </w:rPr>
      </w:pPr>
    </w:p>
    <w:p w14:paraId="78E59659" w14:textId="77777777" w:rsidR="000C05E6" w:rsidRDefault="000C05E6">
      <w:pPr>
        <w:spacing w:before="0" w:after="0"/>
        <w:ind w:left="0" w:right="0"/>
        <w:rPr>
          <w:rFonts w:ascii="Arial" w:hAnsi="Arial" w:cs="Arial"/>
          <w:color w:val="auto"/>
        </w:rPr>
      </w:pPr>
    </w:p>
    <w:p w14:paraId="30A2D286" w14:textId="77777777" w:rsidR="000C05E6" w:rsidRDefault="000C05E6">
      <w:pPr>
        <w:spacing w:before="0" w:after="0"/>
        <w:ind w:left="0" w:right="0"/>
        <w:rPr>
          <w:rFonts w:ascii="Arial" w:hAnsi="Arial" w:cs="Arial"/>
          <w:color w:val="auto"/>
        </w:rPr>
      </w:pPr>
    </w:p>
    <w:p w14:paraId="69695939" w14:textId="77777777" w:rsidR="000C05E6" w:rsidRDefault="000C05E6">
      <w:pPr>
        <w:spacing w:before="0" w:after="0"/>
        <w:ind w:left="0" w:right="0"/>
        <w:rPr>
          <w:rFonts w:ascii="Arial" w:hAnsi="Arial" w:cs="Arial"/>
          <w:color w:val="auto"/>
        </w:rPr>
      </w:pPr>
    </w:p>
    <w:p w14:paraId="139A99F6" w14:textId="77777777" w:rsidR="000C05E6" w:rsidRDefault="000C05E6">
      <w:pPr>
        <w:spacing w:before="0" w:after="0"/>
        <w:ind w:left="0" w:right="0"/>
        <w:rPr>
          <w:rFonts w:ascii="Arial" w:hAnsi="Arial" w:cs="Arial"/>
          <w:color w:val="auto"/>
        </w:rPr>
      </w:pPr>
    </w:p>
    <w:p w14:paraId="06921963" w14:textId="77777777" w:rsidR="000C05E6" w:rsidRDefault="000C05E6">
      <w:pPr>
        <w:spacing w:before="0" w:after="0"/>
        <w:ind w:left="0" w:right="0"/>
        <w:rPr>
          <w:rFonts w:ascii="Arial" w:hAnsi="Arial" w:cs="Arial"/>
          <w:color w:val="auto"/>
        </w:rPr>
      </w:pPr>
    </w:p>
    <w:p w14:paraId="33FE84FC" w14:textId="77777777" w:rsidR="000C05E6" w:rsidRDefault="000C05E6">
      <w:pPr>
        <w:spacing w:before="0" w:after="0"/>
        <w:ind w:left="0" w:right="0"/>
        <w:rPr>
          <w:rFonts w:ascii="Arial" w:hAnsi="Arial" w:cs="Arial"/>
          <w:color w:val="auto"/>
        </w:rPr>
      </w:pPr>
    </w:p>
    <w:p w14:paraId="36CE4C5C" w14:textId="77777777" w:rsidR="000C05E6" w:rsidRDefault="000C05E6">
      <w:pPr>
        <w:spacing w:before="0" w:after="0"/>
        <w:ind w:left="0" w:right="0"/>
        <w:rPr>
          <w:rFonts w:ascii="Arial" w:hAnsi="Arial" w:cs="Arial"/>
          <w:color w:val="auto"/>
        </w:rPr>
      </w:pPr>
    </w:p>
    <w:p w14:paraId="72B27782" w14:textId="77777777" w:rsidR="000C05E6" w:rsidRDefault="000C05E6">
      <w:pPr>
        <w:spacing w:before="0" w:after="0"/>
        <w:ind w:left="0" w:right="0"/>
        <w:rPr>
          <w:rFonts w:ascii="Arial" w:hAnsi="Arial" w:cs="Arial"/>
          <w:color w:val="auto"/>
        </w:rPr>
      </w:pPr>
    </w:p>
    <w:p w14:paraId="5FC1FBBE" w14:textId="7B6FED6A" w:rsidR="000C05E6" w:rsidRDefault="000C05E6">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1664" behindDoc="1" locked="0" layoutInCell="1" allowOverlap="1" wp14:anchorId="7EA65259" wp14:editId="1123DA11">
            <wp:simplePos x="0" y="0"/>
            <wp:positionH relativeFrom="margin">
              <wp:align>left</wp:align>
            </wp:positionH>
            <wp:positionV relativeFrom="paragraph">
              <wp:posOffset>7620</wp:posOffset>
            </wp:positionV>
            <wp:extent cx="4724400" cy="2370455"/>
            <wp:effectExtent l="0" t="0" r="0" b="0"/>
            <wp:wrapTight wrapText="bothSides">
              <wp:wrapPolygon edited="0">
                <wp:start x="0" y="0"/>
                <wp:lineTo x="0" y="21351"/>
                <wp:lineTo x="21513" y="21351"/>
                <wp:lineTo x="21513" y="0"/>
                <wp:lineTo x="0" y="0"/>
              </wp:wrapPolygon>
            </wp:wrapTight>
            <wp:docPr id="441722052" name="Image 41"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052" name="Image 41" descr="Une image contenant texte, capture d’écran, logiciel, Page web"/>
                    <pic:cNvPicPr/>
                  </pic:nvPicPr>
                  <pic:blipFill>
                    <a:blip r:embed="rId62">
                      <a:extLst>
                        <a:ext uri="{28A0092B-C50C-407E-A947-70E740481C1C}">
                          <a14:useLocalDpi xmlns:a14="http://schemas.microsoft.com/office/drawing/2010/main" val="0"/>
                        </a:ext>
                      </a:extLst>
                    </a:blip>
                    <a:stretch>
                      <a:fillRect/>
                    </a:stretch>
                  </pic:blipFill>
                  <pic:spPr>
                    <a:xfrm>
                      <a:off x="0" y="0"/>
                      <a:ext cx="4724400" cy="2370455"/>
                    </a:xfrm>
                    <a:prstGeom prst="rect">
                      <a:avLst/>
                    </a:prstGeom>
                  </pic:spPr>
                </pic:pic>
              </a:graphicData>
            </a:graphic>
            <wp14:sizeRelH relativeFrom="margin">
              <wp14:pctWidth>0</wp14:pctWidth>
            </wp14:sizeRelH>
            <wp14:sizeRelV relativeFrom="margin">
              <wp14:pctHeight>0</wp14:pctHeight>
            </wp14:sizeRelV>
          </wp:anchor>
        </w:drawing>
      </w:r>
    </w:p>
    <w:p w14:paraId="48CB4C7F" w14:textId="2F69FB58" w:rsidR="000C05E6" w:rsidRDefault="00B154DC">
      <w:pPr>
        <w:spacing w:before="0" w:after="0"/>
        <w:ind w:left="0" w:right="0"/>
        <w:rPr>
          <w:rFonts w:ascii="Arial" w:hAnsi="Arial" w:cs="Arial"/>
          <w:color w:val="auto"/>
        </w:rPr>
      </w:pPr>
      <w:r>
        <w:rPr>
          <w:rFonts w:ascii="Arial" w:hAnsi="Arial" w:cs="Arial"/>
          <w:color w:val="auto"/>
        </w:rPr>
        <w:t>49) Ensuite retourner sur le serveur rd web et essayer de rouvrir l’application et vous verrez que ce sera impossible, vous aurez ce message d’erreur car il faudra ajouter le certificat pour le pc client également</w:t>
      </w:r>
    </w:p>
    <w:p w14:paraId="240D0FD0" w14:textId="77777777" w:rsidR="000C05E6" w:rsidRDefault="000C05E6">
      <w:pPr>
        <w:spacing w:before="0" w:after="0"/>
        <w:ind w:left="0" w:right="0"/>
        <w:rPr>
          <w:rFonts w:ascii="Arial" w:hAnsi="Arial" w:cs="Arial"/>
          <w:color w:val="auto"/>
        </w:rPr>
      </w:pPr>
    </w:p>
    <w:p w14:paraId="23D3141F" w14:textId="77777777" w:rsidR="000C05E6" w:rsidRDefault="000C05E6">
      <w:pPr>
        <w:spacing w:before="0" w:after="0"/>
        <w:ind w:left="0" w:right="0"/>
        <w:rPr>
          <w:rFonts w:ascii="Arial" w:hAnsi="Arial" w:cs="Arial"/>
          <w:color w:val="auto"/>
        </w:rPr>
      </w:pPr>
    </w:p>
    <w:p w14:paraId="688B933B" w14:textId="77777777" w:rsidR="000C05E6" w:rsidRDefault="000C05E6">
      <w:pPr>
        <w:spacing w:before="0" w:after="0"/>
        <w:ind w:left="0" w:right="0"/>
        <w:rPr>
          <w:rFonts w:ascii="Arial" w:hAnsi="Arial" w:cs="Arial"/>
          <w:color w:val="auto"/>
        </w:rPr>
      </w:pPr>
    </w:p>
    <w:p w14:paraId="7D1350C8" w14:textId="77777777" w:rsidR="000C05E6" w:rsidRDefault="000C05E6">
      <w:pPr>
        <w:spacing w:before="0" w:after="0"/>
        <w:ind w:left="0" w:right="0"/>
        <w:rPr>
          <w:rFonts w:ascii="Arial" w:hAnsi="Arial" w:cs="Arial"/>
          <w:color w:val="auto"/>
        </w:rPr>
      </w:pPr>
    </w:p>
    <w:p w14:paraId="0015FA35" w14:textId="77777777" w:rsidR="000C05E6" w:rsidRDefault="000C05E6">
      <w:pPr>
        <w:spacing w:before="0" w:after="0"/>
        <w:ind w:left="0" w:right="0"/>
        <w:rPr>
          <w:rFonts w:ascii="Arial" w:hAnsi="Arial" w:cs="Arial"/>
          <w:color w:val="auto"/>
        </w:rPr>
      </w:pPr>
    </w:p>
    <w:p w14:paraId="54520468" w14:textId="77777777" w:rsidR="000C05E6" w:rsidRDefault="000C05E6">
      <w:pPr>
        <w:spacing w:before="0" w:after="0"/>
        <w:ind w:left="0" w:right="0"/>
        <w:rPr>
          <w:rFonts w:ascii="Arial" w:hAnsi="Arial" w:cs="Arial"/>
          <w:color w:val="auto"/>
        </w:rPr>
      </w:pPr>
    </w:p>
    <w:p w14:paraId="6A9F78AE" w14:textId="77777777" w:rsidR="000C05E6" w:rsidRDefault="000C05E6">
      <w:pPr>
        <w:spacing w:before="0" w:after="0"/>
        <w:ind w:left="0" w:right="0"/>
        <w:rPr>
          <w:rFonts w:ascii="Arial" w:hAnsi="Arial" w:cs="Arial"/>
          <w:color w:val="auto"/>
        </w:rPr>
      </w:pPr>
    </w:p>
    <w:p w14:paraId="3F32FB96" w14:textId="77777777" w:rsidR="000C05E6" w:rsidRDefault="000C05E6">
      <w:pPr>
        <w:spacing w:before="0" w:after="0"/>
        <w:ind w:left="0" w:right="0"/>
        <w:rPr>
          <w:rFonts w:ascii="Arial" w:hAnsi="Arial" w:cs="Arial"/>
          <w:color w:val="auto"/>
        </w:rPr>
      </w:pPr>
    </w:p>
    <w:p w14:paraId="3C921E7F" w14:textId="77777777" w:rsidR="000C05E6" w:rsidRDefault="000C05E6">
      <w:pPr>
        <w:spacing w:before="0" w:after="0"/>
        <w:ind w:left="0" w:right="0"/>
        <w:rPr>
          <w:rFonts w:ascii="Arial" w:hAnsi="Arial" w:cs="Arial"/>
          <w:color w:val="auto"/>
        </w:rPr>
      </w:pPr>
    </w:p>
    <w:p w14:paraId="7E637DA6" w14:textId="77777777" w:rsidR="000C05E6" w:rsidRDefault="000C05E6">
      <w:pPr>
        <w:spacing w:before="0" w:after="0"/>
        <w:ind w:left="0" w:right="0"/>
        <w:rPr>
          <w:rFonts w:ascii="Arial" w:hAnsi="Arial" w:cs="Arial"/>
          <w:color w:val="auto"/>
        </w:rPr>
      </w:pPr>
    </w:p>
    <w:p w14:paraId="09945176" w14:textId="77777777" w:rsidR="000C05E6" w:rsidRDefault="000C05E6">
      <w:pPr>
        <w:spacing w:before="0" w:after="0"/>
        <w:ind w:left="0" w:right="0"/>
        <w:rPr>
          <w:rFonts w:ascii="Arial" w:hAnsi="Arial" w:cs="Arial"/>
          <w:color w:val="auto"/>
        </w:rPr>
      </w:pPr>
    </w:p>
    <w:p w14:paraId="6A71E5D7" w14:textId="77777777" w:rsidR="000C05E6" w:rsidRDefault="000C05E6">
      <w:pPr>
        <w:spacing w:before="0" w:after="0"/>
        <w:ind w:left="0" w:right="0"/>
        <w:rPr>
          <w:rFonts w:ascii="Arial" w:hAnsi="Arial" w:cs="Arial"/>
          <w:color w:val="auto"/>
        </w:rPr>
      </w:pPr>
    </w:p>
    <w:p w14:paraId="31295D5A" w14:textId="77777777" w:rsidR="000C05E6" w:rsidRDefault="000C05E6">
      <w:pPr>
        <w:spacing w:before="0" w:after="0"/>
        <w:ind w:left="0" w:right="0"/>
        <w:rPr>
          <w:rFonts w:ascii="Arial" w:hAnsi="Arial" w:cs="Arial"/>
          <w:color w:val="auto"/>
        </w:rPr>
      </w:pPr>
    </w:p>
    <w:p w14:paraId="61B0C6EA" w14:textId="77777777" w:rsidR="000C05E6" w:rsidRDefault="000C05E6">
      <w:pPr>
        <w:spacing w:before="0" w:after="0"/>
        <w:ind w:left="0" w:right="0"/>
        <w:rPr>
          <w:rFonts w:ascii="Arial" w:hAnsi="Arial" w:cs="Arial"/>
          <w:color w:val="auto"/>
        </w:rPr>
      </w:pPr>
    </w:p>
    <w:p w14:paraId="0C4180DB" w14:textId="77777777" w:rsidR="000C05E6" w:rsidRDefault="000C05E6">
      <w:pPr>
        <w:spacing w:before="0" w:after="0"/>
        <w:ind w:left="0" w:right="0"/>
        <w:rPr>
          <w:rFonts w:ascii="Arial" w:hAnsi="Arial" w:cs="Arial"/>
          <w:color w:val="auto"/>
        </w:rPr>
      </w:pPr>
    </w:p>
    <w:p w14:paraId="37A7976A" w14:textId="77777777" w:rsidR="000C05E6" w:rsidRDefault="000C05E6">
      <w:pPr>
        <w:spacing w:before="0" w:after="0"/>
        <w:ind w:left="0" w:right="0"/>
        <w:rPr>
          <w:rFonts w:ascii="Arial" w:hAnsi="Arial" w:cs="Arial"/>
          <w:color w:val="auto"/>
        </w:rPr>
      </w:pPr>
    </w:p>
    <w:p w14:paraId="4FD353DF" w14:textId="77777777" w:rsidR="000C05E6" w:rsidRDefault="000C05E6">
      <w:pPr>
        <w:spacing w:before="0" w:after="0"/>
        <w:ind w:left="0" w:right="0"/>
        <w:rPr>
          <w:rFonts w:ascii="Arial" w:hAnsi="Arial" w:cs="Arial"/>
          <w:color w:val="auto"/>
        </w:rPr>
      </w:pPr>
    </w:p>
    <w:p w14:paraId="79B1600F" w14:textId="77777777" w:rsidR="000C05E6" w:rsidRDefault="000C05E6">
      <w:pPr>
        <w:spacing w:before="0" w:after="0"/>
        <w:ind w:left="0" w:right="0"/>
        <w:rPr>
          <w:rFonts w:ascii="Arial" w:hAnsi="Arial" w:cs="Arial"/>
          <w:color w:val="auto"/>
        </w:rPr>
      </w:pPr>
    </w:p>
    <w:p w14:paraId="5292E266" w14:textId="77777777" w:rsidR="000C05E6" w:rsidRDefault="000C05E6">
      <w:pPr>
        <w:spacing w:before="0" w:after="0"/>
        <w:ind w:left="0" w:right="0"/>
        <w:rPr>
          <w:rFonts w:ascii="Arial" w:hAnsi="Arial" w:cs="Arial"/>
          <w:color w:val="auto"/>
        </w:rPr>
      </w:pPr>
    </w:p>
    <w:p w14:paraId="7F73FD50" w14:textId="77777777" w:rsidR="000C05E6" w:rsidRDefault="000C05E6">
      <w:pPr>
        <w:spacing w:before="0" w:after="0"/>
        <w:ind w:left="0" w:right="0"/>
        <w:rPr>
          <w:rFonts w:ascii="Arial" w:hAnsi="Arial" w:cs="Arial"/>
          <w:color w:val="auto"/>
        </w:rPr>
      </w:pPr>
    </w:p>
    <w:p w14:paraId="1CDECFB2" w14:textId="77777777" w:rsidR="000C05E6" w:rsidRDefault="000C05E6">
      <w:pPr>
        <w:spacing w:before="0" w:after="0"/>
        <w:ind w:left="0" w:right="0"/>
        <w:rPr>
          <w:rFonts w:ascii="Arial" w:hAnsi="Arial" w:cs="Arial"/>
          <w:color w:val="auto"/>
        </w:rPr>
      </w:pPr>
    </w:p>
    <w:p w14:paraId="6CC52DD7" w14:textId="7688552D" w:rsidR="000C05E6" w:rsidRDefault="000C05E6">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2688" behindDoc="1" locked="0" layoutInCell="1" allowOverlap="1" wp14:anchorId="67389DAD" wp14:editId="49F8894B">
            <wp:simplePos x="0" y="0"/>
            <wp:positionH relativeFrom="margin">
              <wp:align>left</wp:align>
            </wp:positionH>
            <wp:positionV relativeFrom="paragraph">
              <wp:posOffset>1905</wp:posOffset>
            </wp:positionV>
            <wp:extent cx="2771775" cy="3133725"/>
            <wp:effectExtent l="0" t="0" r="9525" b="9525"/>
            <wp:wrapTight wrapText="bothSides">
              <wp:wrapPolygon edited="0">
                <wp:start x="0" y="0"/>
                <wp:lineTo x="0" y="21534"/>
                <wp:lineTo x="21526" y="21534"/>
                <wp:lineTo x="21526" y="0"/>
                <wp:lineTo x="0" y="0"/>
              </wp:wrapPolygon>
            </wp:wrapTight>
            <wp:docPr id="1679510566" name="Image 4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0566" name="Image 42" descr="Une image contenant texte, capture d’écran, Police, nombr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2771775" cy="3133725"/>
                    </a:xfrm>
                    <a:prstGeom prst="rect">
                      <a:avLst/>
                    </a:prstGeom>
                  </pic:spPr>
                </pic:pic>
              </a:graphicData>
            </a:graphic>
            <wp14:sizeRelH relativeFrom="margin">
              <wp14:pctWidth>0</wp14:pctWidth>
            </wp14:sizeRelH>
            <wp14:sizeRelV relativeFrom="margin">
              <wp14:pctHeight>0</wp14:pctHeight>
            </wp14:sizeRelV>
          </wp:anchor>
        </w:drawing>
      </w:r>
    </w:p>
    <w:p w14:paraId="3B94C43E" w14:textId="5ED8000C" w:rsidR="000C05E6" w:rsidRDefault="00B154DC">
      <w:pPr>
        <w:spacing w:before="0" w:after="0"/>
        <w:ind w:left="0" w:right="0"/>
        <w:rPr>
          <w:rFonts w:ascii="Arial" w:hAnsi="Arial" w:cs="Arial"/>
          <w:color w:val="auto"/>
        </w:rPr>
      </w:pPr>
      <w:r>
        <w:rPr>
          <w:rFonts w:ascii="Arial" w:hAnsi="Arial" w:cs="Arial"/>
          <w:color w:val="auto"/>
        </w:rPr>
        <w:t>50) Retourner sur le serveur AD ou vous avez créé votre certificat.</w:t>
      </w:r>
    </w:p>
    <w:p w14:paraId="0CFE948E" w14:textId="2AC04FA9" w:rsidR="00B154DC" w:rsidRDefault="00B154DC">
      <w:pPr>
        <w:spacing w:before="0" w:after="0"/>
        <w:ind w:left="0" w:right="0"/>
        <w:rPr>
          <w:rFonts w:ascii="Arial" w:hAnsi="Arial" w:cs="Arial"/>
          <w:color w:val="auto"/>
        </w:rPr>
      </w:pPr>
      <w:r>
        <w:rPr>
          <w:rFonts w:ascii="Arial" w:hAnsi="Arial" w:cs="Arial"/>
          <w:color w:val="auto"/>
        </w:rPr>
        <w:t>Faites un clic droit sur le certificat et cliquez sur « copier »</w:t>
      </w:r>
    </w:p>
    <w:p w14:paraId="15F6C2D4" w14:textId="77777777" w:rsidR="000C05E6" w:rsidRDefault="000C05E6">
      <w:pPr>
        <w:spacing w:before="0" w:after="0"/>
        <w:ind w:left="0" w:right="0"/>
        <w:rPr>
          <w:rFonts w:ascii="Arial" w:hAnsi="Arial" w:cs="Arial"/>
          <w:color w:val="auto"/>
        </w:rPr>
      </w:pPr>
    </w:p>
    <w:p w14:paraId="3F2670E7" w14:textId="77777777" w:rsidR="000C05E6" w:rsidRDefault="000C05E6">
      <w:pPr>
        <w:spacing w:before="0" w:after="0"/>
        <w:ind w:left="0" w:right="0"/>
        <w:rPr>
          <w:rFonts w:ascii="Arial" w:hAnsi="Arial" w:cs="Arial"/>
          <w:color w:val="auto"/>
        </w:rPr>
      </w:pPr>
    </w:p>
    <w:p w14:paraId="0A74CBBC" w14:textId="77777777" w:rsidR="000C05E6" w:rsidRDefault="000C05E6">
      <w:pPr>
        <w:spacing w:before="0" w:after="0"/>
        <w:ind w:left="0" w:right="0"/>
        <w:rPr>
          <w:rFonts w:ascii="Arial" w:hAnsi="Arial" w:cs="Arial"/>
          <w:color w:val="auto"/>
        </w:rPr>
      </w:pPr>
    </w:p>
    <w:p w14:paraId="6D205593" w14:textId="77777777" w:rsidR="000C05E6" w:rsidRDefault="000C05E6">
      <w:pPr>
        <w:spacing w:before="0" w:after="0"/>
        <w:ind w:left="0" w:right="0"/>
        <w:rPr>
          <w:rFonts w:ascii="Arial" w:hAnsi="Arial" w:cs="Arial"/>
          <w:color w:val="auto"/>
        </w:rPr>
      </w:pPr>
    </w:p>
    <w:p w14:paraId="2195796F" w14:textId="77777777" w:rsidR="000C05E6" w:rsidRDefault="000C05E6">
      <w:pPr>
        <w:spacing w:before="0" w:after="0"/>
        <w:ind w:left="0" w:right="0"/>
        <w:rPr>
          <w:rFonts w:ascii="Arial" w:hAnsi="Arial" w:cs="Arial"/>
          <w:color w:val="auto"/>
        </w:rPr>
      </w:pPr>
    </w:p>
    <w:p w14:paraId="537ADA18" w14:textId="77777777" w:rsidR="000C05E6" w:rsidRDefault="000C05E6">
      <w:pPr>
        <w:spacing w:before="0" w:after="0"/>
        <w:ind w:left="0" w:right="0"/>
        <w:rPr>
          <w:rFonts w:ascii="Arial" w:hAnsi="Arial" w:cs="Arial"/>
          <w:color w:val="auto"/>
        </w:rPr>
      </w:pPr>
    </w:p>
    <w:p w14:paraId="47D5F7F2" w14:textId="77777777" w:rsidR="000C05E6" w:rsidRDefault="000C05E6">
      <w:pPr>
        <w:spacing w:before="0" w:after="0"/>
        <w:ind w:left="0" w:right="0"/>
        <w:rPr>
          <w:rFonts w:ascii="Arial" w:hAnsi="Arial" w:cs="Arial"/>
          <w:color w:val="auto"/>
        </w:rPr>
      </w:pPr>
    </w:p>
    <w:p w14:paraId="6DA935C8" w14:textId="77777777" w:rsidR="000C05E6" w:rsidRDefault="000C05E6">
      <w:pPr>
        <w:spacing w:before="0" w:after="0"/>
        <w:ind w:left="0" w:right="0"/>
        <w:rPr>
          <w:rFonts w:ascii="Arial" w:hAnsi="Arial" w:cs="Arial"/>
          <w:color w:val="auto"/>
        </w:rPr>
      </w:pPr>
    </w:p>
    <w:p w14:paraId="6B89FF2F" w14:textId="77777777" w:rsidR="000C05E6" w:rsidRDefault="000C05E6">
      <w:pPr>
        <w:spacing w:before="0" w:after="0"/>
        <w:ind w:left="0" w:right="0"/>
        <w:rPr>
          <w:rFonts w:ascii="Arial" w:hAnsi="Arial" w:cs="Arial"/>
          <w:color w:val="auto"/>
        </w:rPr>
      </w:pPr>
    </w:p>
    <w:p w14:paraId="7A506620" w14:textId="77777777" w:rsidR="000C05E6" w:rsidRDefault="000C05E6">
      <w:pPr>
        <w:spacing w:before="0" w:after="0"/>
        <w:ind w:left="0" w:right="0"/>
        <w:rPr>
          <w:rFonts w:ascii="Arial" w:hAnsi="Arial" w:cs="Arial"/>
          <w:color w:val="auto"/>
        </w:rPr>
      </w:pPr>
    </w:p>
    <w:p w14:paraId="0F98B55B" w14:textId="77777777" w:rsidR="000C05E6" w:rsidRDefault="000C05E6">
      <w:pPr>
        <w:spacing w:before="0" w:after="0"/>
        <w:ind w:left="0" w:right="0"/>
        <w:rPr>
          <w:rFonts w:ascii="Arial" w:hAnsi="Arial" w:cs="Arial"/>
          <w:color w:val="auto"/>
        </w:rPr>
      </w:pPr>
    </w:p>
    <w:p w14:paraId="630C3F4E" w14:textId="77777777" w:rsidR="000C05E6" w:rsidRDefault="000C05E6">
      <w:pPr>
        <w:spacing w:before="0" w:after="0"/>
        <w:ind w:left="0" w:right="0"/>
        <w:rPr>
          <w:rFonts w:ascii="Arial" w:hAnsi="Arial" w:cs="Arial"/>
          <w:color w:val="auto"/>
        </w:rPr>
      </w:pPr>
    </w:p>
    <w:p w14:paraId="67B127FC" w14:textId="77777777" w:rsidR="000C05E6" w:rsidRDefault="000C05E6">
      <w:pPr>
        <w:spacing w:before="0" w:after="0"/>
        <w:ind w:left="0" w:right="0"/>
        <w:rPr>
          <w:rFonts w:ascii="Arial" w:hAnsi="Arial" w:cs="Arial"/>
          <w:color w:val="auto"/>
        </w:rPr>
      </w:pPr>
    </w:p>
    <w:p w14:paraId="4D6D071A" w14:textId="77777777" w:rsidR="000C05E6" w:rsidRDefault="000C05E6">
      <w:pPr>
        <w:spacing w:before="0" w:after="0"/>
        <w:ind w:left="0" w:right="0"/>
        <w:rPr>
          <w:rFonts w:ascii="Arial" w:hAnsi="Arial" w:cs="Arial"/>
          <w:color w:val="auto"/>
        </w:rPr>
      </w:pPr>
    </w:p>
    <w:p w14:paraId="6DB72AEA" w14:textId="77777777" w:rsidR="000C05E6" w:rsidRDefault="000C05E6">
      <w:pPr>
        <w:spacing w:before="0" w:after="0"/>
        <w:ind w:left="0" w:right="0"/>
        <w:rPr>
          <w:rFonts w:ascii="Arial" w:hAnsi="Arial" w:cs="Arial"/>
          <w:color w:val="auto"/>
        </w:rPr>
      </w:pPr>
    </w:p>
    <w:p w14:paraId="50706C8E" w14:textId="77777777" w:rsidR="000C05E6" w:rsidRDefault="000C05E6">
      <w:pPr>
        <w:spacing w:before="0" w:after="0"/>
        <w:ind w:left="0" w:right="0"/>
        <w:rPr>
          <w:rFonts w:ascii="Arial" w:hAnsi="Arial" w:cs="Arial"/>
          <w:color w:val="auto"/>
        </w:rPr>
      </w:pPr>
    </w:p>
    <w:p w14:paraId="46CB2958" w14:textId="77777777" w:rsidR="000C05E6" w:rsidRDefault="000C05E6">
      <w:pPr>
        <w:spacing w:before="0" w:after="0"/>
        <w:ind w:left="0" w:right="0"/>
        <w:rPr>
          <w:rFonts w:ascii="Arial" w:hAnsi="Arial" w:cs="Arial"/>
          <w:color w:val="auto"/>
        </w:rPr>
      </w:pPr>
    </w:p>
    <w:p w14:paraId="78C283C2" w14:textId="3ECABD6F"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3712" behindDoc="1" locked="0" layoutInCell="1" allowOverlap="1" wp14:anchorId="2778D81C" wp14:editId="02D214C2">
            <wp:simplePos x="0" y="0"/>
            <wp:positionH relativeFrom="margin">
              <wp:align>left</wp:align>
            </wp:positionH>
            <wp:positionV relativeFrom="paragraph">
              <wp:posOffset>62230</wp:posOffset>
            </wp:positionV>
            <wp:extent cx="4305300" cy="3662343"/>
            <wp:effectExtent l="0" t="0" r="0" b="0"/>
            <wp:wrapTight wrapText="bothSides">
              <wp:wrapPolygon edited="0">
                <wp:start x="0" y="0"/>
                <wp:lineTo x="0" y="21461"/>
                <wp:lineTo x="21504" y="21461"/>
                <wp:lineTo x="21504" y="0"/>
                <wp:lineTo x="0" y="0"/>
              </wp:wrapPolygon>
            </wp:wrapTight>
            <wp:docPr id="570416696" name="Image 43" descr="Une image contenant ordinateur,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16696" name="Image 43" descr="Une image contenant ordinateur, texte, capture d’écran, logiciel"/>
                    <pic:cNvPicPr/>
                  </pic:nvPicPr>
                  <pic:blipFill>
                    <a:blip r:embed="rId64">
                      <a:extLst>
                        <a:ext uri="{28A0092B-C50C-407E-A947-70E740481C1C}">
                          <a14:useLocalDpi xmlns:a14="http://schemas.microsoft.com/office/drawing/2010/main" val="0"/>
                        </a:ext>
                      </a:extLst>
                    </a:blip>
                    <a:stretch>
                      <a:fillRect/>
                    </a:stretch>
                  </pic:blipFill>
                  <pic:spPr>
                    <a:xfrm>
                      <a:off x="0" y="0"/>
                      <a:ext cx="4305300" cy="3662343"/>
                    </a:xfrm>
                    <a:prstGeom prst="rect">
                      <a:avLst/>
                    </a:prstGeom>
                  </pic:spPr>
                </pic:pic>
              </a:graphicData>
            </a:graphic>
          </wp:anchor>
        </w:drawing>
      </w:r>
    </w:p>
    <w:p w14:paraId="609109B3" w14:textId="015EFFE9" w:rsidR="000C05E6" w:rsidRDefault="00B154DC">
      <w:pPr>
        <w:spacing w:before="0" w:after="0"/>
        <w:ind w:left="0" w:right="0"/>
        <w:rPr>
          <w:rFonts w:ascii="Arial" w:hAnsi="Arial" w:cs="Arial"/>
          <w:color w:val="auto"/>
        </w:rPr>
      </w:pPr>
      <w:r>
        <w:rPr>
          <w:rFonts w:ascii="Arial" w:hAnsi="Arial" w:cs="Arial"/>
          <w:color w:val="auto"/>
        </w:rPr>
        <w:t>51) Retourner sur votre machine client et coller le certificat</w:t>
      </w:r>
    </w:p>
    <w:p w14:paraId="7862864B" w14:textId="56C781C8" w:rsidR="000C05E6" w:rsidRDefault="000C05E6">
      <w:pPr>
        <w:spacing w:before="0" w:after="0"/>
        <w:ind w:left="0" w:right="0"/>
        <w:rPr>
          <w:rFonts w:ascii="Arial" w:hAnsi="Arial" w:cs="Arial"/>
          <w:color w:val="auto"/>
        </w:rPr>
      </w:pPr>
    </w:p>
    <w:p w14:paraId="4527306C" w14:textId="77777777" w:rsidR="000C05E6" w:rsidRDefault="000C05E6">
      <w:pPr>
        <w:spacing w:before="0" w:after="0"/>
        <w:ind w:left="0" w:right="0"/>
        <w:rPr>
          <w:rFonts w:ascii="Arial" w:hAnsi="Arial" w:cs="Arial"/>
          <w:color w:val="auto"/>
        </w:rPr>
      </w:pPr>
    </w:p>
    <w:p w14:paraId="4EC79855" w14:textId="77777777" w:rsidR="000C05E6" w:rsidRDefault="000C05E6">
      <w:pPr>
        <w:spacing w:before="0" w:after="0"/>
        <w:ind w:left="0" w:right="0"/>
        <w:rPr>
          <w:rFonts w:ascii="Arial" w:hAnsi="Arial" w:cs="Arial"/>
          <w:color w:val="auto"/>
        </w:rPr>
      </w:pPr>
    </w:p>
    <w:p w14:paraId="5D7DFC53" w14:textId="77777777" w:rsidR="000C05E6" w:rsidRDefault="000C05E6">
      <w:pPr>
        <w:spacing w:before="0" w:after="0"/>
        <w:ind w:left="0" w:right="0"/>
        <w:rPr>
          <w:rFonts w:ascii="Arial" w:hAnsi="Arial" w:cs="Arial"/>
          <w:color w:val="auto"/>
        </w:rPr>
      </w:pPr>
    </w:p>
    <w:p w14:paraId="2603A25B" w14:textId="77777777" w:rsidR="000C05E6" w:rsidRDefault="000C05E6">
      <w:pPr>
        <w:spacing w:before="0" w:after="0"/>
        <w:ind w:left="0" w:right="0"/>
        <w:rPr>
          <w:rFonts w:ascii="Arial" w:hAnsi="Arial" w:cs="Arial"/>
          <w:color w:val="auto"/>
        </w:rPr>
      </w:pPr>
    </w:p>
    <w:p w14:paraId="4731CCA8" w14:textId="77777777" w:rsidR="000C05E6" w:rsidRDefault="000C05E6">
      <w:pPr>
        <w:spacing w:before="0" w:after="0"/>
        <w:ind w:left="0" w:right="0"/>
        <w:rPr>
          <w:rFonts w:ascii="Arial" w:hAnsi="Arial" w:cs="Arial"/>
          <w:color w:val="auto"/>
        </w:rPr>
      </w:pPr>
    </w:p>
    <w:p w14:paraId="7D777593" w14:textId="77777777" w:rsidR="000C05E6" w:rsidRDefault="000C05E6">
      <w:pPr>
        <w:spacing w:before="0" w:after="0"/>
        <w:ind w:left="0" w:right="0"/>
        <w:rPr>
          <w:rFonts w:ascii="Arial" w:hAnsi="Arial" w:cs="Arial"/>
          <w:color w:val="auto"/>
        </w:rPr>
      </w:pPr>
    </w:p>
    <w:p w14:paraId="262255F1" w14:textId="77777777" w:rsidR="000C05E6" w:rsidRDefault="000C05E6">
      <w:pPr>
        <w:spacing w:before="0" w:after="0"/>
        <w:ind w:left="0" w:right="0"/>
        <w:rPr>
          <w:rFonts w:ascii="Arial" w:hAnsi="Arial" w:cs="Arial"/>
          <w:color w:val="auto"/>
        </w:rPr>
      </w:pPr>
    </w:p>
    <w:p w14:paraId="71573343" w14:textId="77777777" w:rsidR="000C05E6" w:rsidRDefault="000C05E6">
      <w:pPr>
        <w:spacing w:before="0" w:after="0"/>
        <w:ind w:left="0" w:right="0"/>
        <w:rPr>
          <w:rFonts w:ascii="Arial" w:hAnsi="Arial" w:cs="Arial"/>
          <w:color w:val="auto"/>
        </w:rPr>
      </w:pPr>
    </w:p>
    <w:p w14:paraId="46B8EEA9" w14:textId="77777777" w:rsidR="000C05E6" w:rsidRDefault="000C05E6">
      <w:pPr>
        <w:spacing w:before="0" w:after="0"/>
        <w:ind w:left="0" w:right="0"/>
        <w:rPr>
          <w:rFonts w:ascii="Arial" w:hAnsi="Arial" w:cs="Arial"/>
          <w:color w:val="auto"/>
        </w:rPr>
      </w:pPr>
    </w:p>
    <w:p w14:paraId="4337AA38" w14:textId="77777777" w:rsidR="000C05E6" w:rsidRDefault="000C05E6">
      <w:pPr>
        <w:spacing w:before="0" w:after="0"/>
        <w:ind w:left="0" w:right="0"/>
        <w:rPr>
          <w:rFonts w:ascii="Arial" w:hAnsi="Arial" w:cs="Arial"/>
          <w:color w:val="auto"/>
        </w:rPr>
      </w:pPr>
    </w:p>
    <w:p w14:paraId="4ECE35E4" w14:textId="77777777" w:rsidR="000C05E6" w:rsidRDefault="000C05E6">
      <w:pPr>
        <w:spacing w:before="0" w:after="0"/>
        <w:ind w:left="0" w:right="0"/>
        <w:rPr>
          <w:rFonts w:ascii="Arial" w:hAnsi="Arial" w:cs="Arial"/>
          <w:color w:val="auto"/>
        </w:rPr>
      </w:pPr>
    </w:p>
    <w:p w14:paraId="1F8D8F44" w14:textId="77777777" w:rsidR="000C05E6" w:rsidRDefault="000C05E6">
      <w:pPr>
        <w:spacing w:before="0" w:after="0"/>
        <w:ind w:left="0" w:right="0"/>
        <w:rPr>
          <w:rFonts w:ascii="Arial" w:hAnsi="Arial" w:cs="Arial"/>
          <w:color w:val="auto"/>
        </w:rPr>
      </w:pPr>
    </w:p>
    <w:p w14:paraId="565E7E8F" w14:textId="77777777" w:rsidR="000C05E6" w:rsidRDefault="000C05E6">
      <w:pPr>
        <w:spacing w:before="0" w:after="0"/>
        <w:ind w:left="0" w:right="0"/>
        <w:rPr>
          <w:rFonts w:ascii="Arial" w:hAnsi="Arial" w:cs="Arial"/>
          <w:color w:val="auto"/>
        </w:rPr>
      </w:pPr>
    </w:p>
    <w:p w14:paraId="210F7F30" w14:textId="77777777" w:rsidR="000C05E6" w:rsidRDefault="000C05E6">
      <w:pPr>
        <w:spacing w:before="0" w:after="0"/>
        <w:ind w:left="0" w:right="0"/>
        <w:rPr>
          <w:rFonts w:ascii="Arial" w:hAnsi="Arial" w:cs="Arial"/>
          <w:color w:val="auto"/>
        </w:rPr>
      </w:pPr>
    </w:p>
    <w:p w14:paraId="0F62BFD4" w14:textId="77777777" w:rsidR="000C05E6" w:rsidRDefault="000C05E6">
      <w:pPr>
        <w:spacing w:before="0" w:after="0"/>
        <w:ind w:left="0" w:right="0"/>
        <w:rPr>
          <w:rFonts w:ascii="Arial" w:hAnsi="Arial" w:cs="Arial"/>
          <w:color w:val="auto"/>
        </w:rPr>
      </w:pPr>
    </w:p>
    <w:p w14:paraId="116B7965" w14:textId="77777777" w:rsidR="000C05E6" w:rsidRDefault="000C05E6">
      <w:pPr>
        <w:spacing w:before="0" w:after="0"/>
        <w:ind w:left="0" w:right="0"/>
        <w:rPr>
          <w:rFonts w:ascii="Arial" w:hAnsi="Arial" w:cs="Arial"/>
          <w:color w:val="auto"/>
        </w:rPr>
      </w:pPr>
    </w:p>
    <w:p w14:paraId="655CE341" w14:textId="77777777" w:rsidR="000C05E6" w:rsidRDefault="000C05E6">
      <w:pPr>
        <w:spacing w:before="0" w:after="0"/>
        <w:ind w:left="0" w:right="0"/>
        <w:rPr>
          <w:rFonts w:ascii="Arial" w:hAnsi="Arial" w:cs="Arial"/>
          <w:color w:val="auto"/>
        </w:rPr>
      </w:pPr>
    </w:p>
    <w:p w14:paraId="5472FC1A" w14:textId="77777777" w:rsidR="000C05E6" w:rsidRDefault="000C05E6">
      <w:pPr>
        <w:spacing w:before="0" w:after="0"/>
        <w:ind w:left="0" w:right="0"/>
        <w:rPr>
          <w:rFonts w:ascii="Arial" w:hAnsi="Arial" w:cs="Arial"/>
          <w:color w:val="auto"/>
        </w:rPr>
      </w:pPr>
    </w:p>
    <w:p w14:paraId="2650595C" w14:textId="77777777" w:rsidR="000C05E6" w:rsidRDefault="000C05E6">
      <w:pPr>
        <w:spacing w:before="0" w:after="0"/>
        <w:ind w:left="0" w:right="0"/>
        <w:rPr>
          <w:rFonts w:ascii="Arial" w:hAnsi="Arial" w:cs="Arial"/>
          <w:color w:val="auto"/>
        </w:rPr>
      </w:pPr>
    </w:p>
    <w:p w14:paraId="35313A7B" w14:textId="77777777" w:rsidR="000C05E6" w:rsidRDefault="000C05E6">
      <w:pPr>
        <w:spacing w:before="0" w:after="0"/>
        <w:ind w:left="0" w:right="0"/>
        <w:rPr>
          <w:rFonts w:ascii="Arial" w:hAnsi="Arial" w:cs="Arial"/>
          <w:color w:val="auto"/>
        </w:rPr>
      </w:pPr>
    </w:p>
    <w:p w14:paraId="77F7C2C4" w14:textId="77777777" w:rsidR="000C05E6" w:rsidRDefault="000C05E6">
      <w:pPr>
        <w:spacing w:before="0" w:after="0"/>
        <w:ind w:left="0" w:right="0"/>
        <w:rPr>
          <w:rFonts w:ascii="Arial" w:hAnsi="Arial" w:cs="Arial"/>
          <w:color w:val="auto"/>
        </w:rPr>
      </w:pPr>
    </w:p>
    <w:p w14:paraId="24D7DF0D" w14:textId="77777777" w:rsidR="000C05E6" w:rsidRDefault="000C05E6">
      <w:pPr>
        <w:spacing w:before="0" w:after="0"/>
        <w:ind w:left="0" w:right="0"/>
        <w:rPr>
          <w:rFonts w:ascii="Arial" w:hAnsi="Arial" w:cs="Arial"/>
          <w:color w:val="auto"/>
        </w:rPr>
      </w:pPr>
    </w:p>
    <w:p w14:paraId="4BDDE7AC" w14:textId="1FFAB7E8"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4736" behindDoc="1" locked="0" layoutInCell="1" allowOverlap="1" wp14:anchorId="578C0ADF" wp14:editId="72FB5EA2">
            <wp:simplePos x="0" y="0"/>
            <wp:positionH relativeFrom="margin">
              <wp:posOffset>161925</wp:posOffset>
            </wp:positionH>
            <wp:positionV relativeFrom="paragraph">
              <wp:posOffset>41910</wp:posOffset>
            </wp:positionV>
            <wp:extent cx="3257550" cy="3195320"/>
            <wp:effectExtent l="0" t="0" r="0" b="5080"/>
            <wp:wrapTight wrapText="bothSides">
              <wp:wrapPolygon edited="0">
                <wp:start x="0" y="0"/>
                <wp:lineTo x="0" y="21506"/>
                <wp:lineTo x="21474" y="21506"/>
                <wp:lineTo x="21474" y="0"/>
                <wp:lineTo x="0" y="0"/>
              </wp:wrapPolygon>
            </wp:wrapTight>
            <wp:docPr id="101091870" name="Image 44" descr="Une image contenant texte, Appareils électroniques,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870" name="Image 44" descr="Une image contenant texte, Appareils électroniques, capture d’écran, Police"/>
                    <pic:cNvPicPr/>
                  </pic:nvPicPr>
                  <pic:blipFill>
                    <a:blip r:embed="rId65">
                      <a:extLst>
                        <a:ext uri="{28A0092B-C50C-407E-A947-70E740481C1C}">
                          <a14:useLocalDpi xmlns:a14="http://schemas.microsoft.com/office/drawing/2010/main" val="0"/>
                        </a:ext>
                      </a:extLst>
                    </a:blip>
                    <a:stretch>
                      <a:fillRect/>
                    </a:stretch>
                  </pic:blipFill>
                  <pic:spPr>
                    <a:xfrm>
                      <a:off x="0" y="0"/>
                      <a:ext cx="3257550" cy="3195320"/>
                    </a:xfrm>
                    <a:prstGeom prst="rect">
                      <a:avLst/>
                    </a:prstGeom>
                  </pic:spPr>
                </pic:pic>
              </a:graphicData>
            </a:graphic>
            <wp14:sizeRelH relativeFrom="margin">
              <wp14:pctWidth>0</wp14:pctWidth>
            </wp14:sizeRelH>
            <wp14:sizeRelV relativeFrom="margin">
              <wp14:pctHeight>0</wp14:pctHeight>
            </wp14:sizeRelV>
          </wp:anchor>
        </w:drawing>
      </w:r>
    </w:p>
    <w:p w14:paraId="7050B036" w14:textId="160F6BF1" w:rsidR="000C05E6" w:rsidRDefault="00B154DC">
      <w:pPr>
        <w:spacing w:before="0" w:after="0"/>
        <w:ind w:left="0" w:right="0"/>
        <w:rPr>
          <w:rFonts w:ascii="Arial" w:hAnsi="Arial" w:cs="Arial"/>
          <w:color w:val="auto"/>
        </w:rPr>
      </w:pPr>
      <w:r>
        <w:rPr>
          <w:rFonts w:ascii="Arial" w:hAnsi="Arial" w:cs="Arial"/>
          <w:color w:val="auto"/>
        </w:rPr>
        <w:t>52) double cliquez sur le certificat.</w:t>
      </w:r>
    </w:p>
    <w:p w14:paraId="467C1099" w14:textId="20A22DC7" w:rsidR="00B154DC" w:rsidRDefault="00B154DC">
      <w:pPr>
        <w:spacing w:before="0" w:after="0"/>
        <w:ind w:left="0" w:right="0"/>
        <w:rPr>
          <w:rFonts w:ascii="Arial" w:hAnsi="Arial" w:cs="Arial"/>
          <w:color w:val="auto"/>
        </w:rPr>
      </w:pPr>
      <w:r>
        <w:rPr>
          <w:rFonts w:ascii="Arial" w:hAnsi="Arial" w:cs="Arial"/>
          <w:color w:val="auto"/>
        </w:rPr>
        <w:t>Sélectionner « Ordinateur local » et faites suivant.</w:t>
      </w:r>
    </w:p>
    <w:p w14:paraId="2339843E" w14:textId="73A2DDC6" w:rsidR="000C05E6" w:rsidRDefault="000C05E6">
      <w:pPr>
        <w:spacing w:before="0" w:after="0"/>
        <w:ind w:left="0" w:right="0"/>
        <w:rPr>
          <w:rFonts w:ascii="Arial" w:hAnsi="Arial" w:cs="Arial"/>
          <w:color w:val="auto"/>
        </w:rPr>
      </w:pPr>
    </w:p>
    <w:p w14:paraId="55A49EC2" w14:textId="17B543E7" w:rsidR="000C05E6" w:rsidRDefault="000C05E6">
      <w:pPr>
        <w:spacing w:before="0" w:after="0"/>
        <w:ind w:left="0" w:right="0"/>
        <w:rPr>
          <w:rFonts w:ascii="Arial" w:hAnsi="Arial" w:cs="Arial"/>
          <w:color w:val="auto"/>
        </w:rPr>
      </w:pPr>
    </w:p>
    <w:p w14:paraId="5D8664F9" w14:textId="77777777" w:rsidR="000C05E6" w:rsidRDefault="000C05E6">
      <w:pPr>
        <w:spacing w:before="0" w:after="0"/>
        <w:ind w:left="0" w:right="0"/>
        <w:rPr>
          <w:rFonts w:ascii="Arial" w:hAnsi="Arial" w:cs="Arial"/>
          <w:color w:val="auto"/>
        </w:rPr>
      </w:pPr>
    </w:p>
    <w:p w14:paraId="328F6824" w14:textId="77777777" w:rsidR="000C05E6" w:rsidRDefault="000C05E6">
      <w:pPr>
        <w:spacing w:before="0" w:after="0"/>
        <w:ind w:left="0" w:right="0"/>
        <w:rPr>
          <w:rFonts w:ascii="Arial" w:hAnsi="Arial" w:cs="Arial"/>
          <w:color w:val="auto"/>
        </w:rPr>
      </w:pPr>
    </w:p>
    <w:p w14:paraId="50E97118" w14:textId="77777777" w:rsidR="000C05E6" w:rsidRDefault="000C05E6">
      <w:pPr>
        <w:spacing w:before="0" w:after="0"/>
        <w:ind w:left="0" w:right="0"/>
        <w:rPr>
          <w:rFonts w:ascii="Arial" w:hAnsi="Arial" w:cs="Arial"/>
          <w:color w:val="auto"/>
        </w:rPr>
      </w:pPr>
    </w:p>
    <w:p w14:paraId="10035F85" w14:textId="77777777" w:rsidR="000C05E6" w:rsidRDefault="000C05E6">
      <w:pPr>
        <w:spacing w:before="0" w:after="0"/>
        <w:ind w:left="0" w:right="0"/>
        <w:rPr>
          <w:rFonts w:ascii="Arial" w:hAnsi="Arial" w:cs="Arial"/>
          <w:color w:val="auto"/>
        </w:rPr>
      </w:pPr>
    </w:p>
    <w:p w14:paraId="410FF642" w14:textId="77777777" w:rsidR="000C05E6" w:rsidRDefault="000C05E6">
      <w:pPr>
        <w:spacing w:before="0" w:after="0"/>
        <w:ind w:left="0" w:right="0"/>
        <w:rPr>
          <w:rFonts w:ascii="Arial" w:hAnsi="Arial" w:cs="Arial"/>
          <w:color w:val="auto"/>
        </w:rPr>
      </w:pPr>
    </w:p>
    <w:p w14:paraId="3D1B5625" w14:textId="77777777" w:rsidR="000C05E6" w:rsidRDefault="000C05E6">
      <w:pPr>
        <w:spacing w:before="0" w:after="0"/>
        <w:ind w:left="0" w:right="0"/>
        <w:rPr>
          <w:rFonts w:ascii="Arial" w:hAnsi="Arial" w:cs="Arial"/>
          <w:color w:val="auto"/>
        </w:rPr>
      </w:pPr>
    </w:p>
    <w:p w14:paraId="00C3FB4C" w14:textId="77777777" w:rsidR="000C05E6" w:rsidRDefault="000C05E6">
      <w:pPr>
        <w:spacing w:before="0" w:after="0"/>
        <w:ind w:left="0" w:right="0"/>
        <w:rPr>
          <w:rFonts w:ascii="Arial" w:hAnsi="Arial" w:cs="Arial"/>
          <w:color w:val="auto"/>
        </w:rPr>
      </w:pPr>
    </w:p>
    <w:p w14:paraId="122DB0EA" w14:textId="77777777" w:rsidR="000C05E6" w:rsidRDefault="000C05E6">
      <w:pPr>
        <w:spacing w:before="0" w:after="0"/>
        <w:ind w:left="0" w:right="0"/>
        <w:rPr>
          <w:rFonts w:ascii="Arial" w:hAnsi="Arial" w:cs="Arial"/>
          <w:color w:val="auto"/>
        </w:rPr>
      </w:pPr>
    </w:p>
    <w:p w14:paraId="64AE3BB7" w14:textId="77777777" w:rsidR="000C05E6" w:rsidRDefault="000C05E6">
      <w:pPr>
        <w:spacing w:before="0" w:after="0"/>
        <w:ind w:left="0" w:right="0"/>
        <w:rPr>
          <w:rFonts w:ascii="Arial" w:hAnsi="Arial" w:cs="Arial"/>
          <w:color w:val="auto"/>
        </w:rPr>
      </w:pPr>
    </w:p>
    <w:p w14:paraId="2987B949" w14:textId="77777777" w:rsidR="000C05E6" w:rsidRDefault="000C05E6">
      <w:pPr>
        <w:spacing w:before="0" w:after="0"/>
        <w:ind w:left="0" w:right="0"/>
        <w:rPr>
          <w:rFonts w:ascii="Arial" w:hAnsi="Arial" w:cs="Arial"/>
          <w:color w:val="auto"/>
        </w:rPr>
      </w:pPr>
    </w:p>
    <w:p w14:paraId="4F8D0D5B" w14:textId="77777777" w:rsidR="000C05E6" w:rsidRDefault="000C05E6">
      <w:pPr>
        <w:spacing w:before="0" w:after="0"/>
        <w:ind w:left="0" w:right="0"/>
        <w:rPr>
          <w:rFonts w:ascii="Arial" w:hAnsi="Arial" w:cs="Arial"/>
          <w:color w:val="auto"/>
        </w:rPr>
      </w:pPr>
    </w:p>
    <w:p w14:paraId="2BA02079" w14:textId="77777777" w:rsidR="000C05E6" w:rsidRDefault="000C05E6">
      <w:pPr>
        <w:spacing w:before="0" w:after="0"/>
        <w:ind w:left="0" w:right="0"/>
        <w:rPr>
          <w:rFonts w:ascii="Arial" w:hAnsi="Arial" w:cs="Arial"/>
          <w:color w:val="auto"/>
        </w:rPr>
      </w:pPr>
    </w:p>
    <w:p w14:paraId="63F9D5F5" w14:textId="77777777" w:rsidR="000C05E6" w:rsidRDefault="000C05E6">
      <w:pPr>
        <w:spacing w:before="0" w:after="0"/>
        <w:ind w:left="0" w:right="0"/>
        <w:rPr>
          <w:rFonts w:ascii="Arial" w:hAnsi="Arial" w:cs="Arial"/>
          <w:color w:val="auto"/>
        </w:rPr>
      </w:pPr>
    </w:p>
    <w:p w14:paraId="35286F6F" w14:textId="77777777" w:rsidR="000C05E6" w:rsidRDefault="000C05E6">
      <w:pPr>
        <w:spacing w:before="0" w:after="0"/>
        <w:ind w:left="0" w:right="0"/>
        <w:rPr>
          <w:rFonts w:ascii="Arial" w:hAnsi="Arial" w:cs="Arial"/>
          <w:color w:val="auto"/>
        </w:rPr>
      </w:pPr>
    </w:p>
    <w:p w14:paraId="3A990151" w14:textId="77777777" w:rsidR="000C05E6" w:rsidRDefault="000C05E6">
      <w:pPr>
        <w:spacing w:before="0" w:after="0"/>
        <w:ind w:left="0" w:right="0"/>
        <w:rPr>
          <w:rFonts w:ascii="Arial" w:hAnsi="Arial" w:cs="Arial"/>
          <w:color w:val="auto"/>
        </w:rPr>
      </w:pPr>
    </w:p>
    <w:p w14:paraId="5DAF0A5C" w14:textId="77777777" w:rsidR="000C05E6" w:rsidRDefault="000C05E6">
      <w:pPr>
        <w:spacing w:before="0" w:after="0"/>
        <w:ind w:left="0" w:right="0"/>
        <w:rPr>
          <w:rFonts w:ascii="Arial" w:hAnsi="Arial" w:cs="Arial"/>
          <w:color w:val="auto"/>
        </w:rPr>
      </w:pPr>
    </w:p>
    <w:p w14:paraId="2836DC76" w14:textId="77777777" w:rsidR="000C05E6" w:rsidRDefault="000C05E6">
      <w:pPr>
        <w:spacing w:before="0" w:after="0"/>
        <w:ind w:left="0" w:right="0"/>
        <w:rPr>
          <w:rFonts w:ascii="Arial" w:hAnsi="Arial" w:cs="Arial"/>
          <w:color w:val="auto"/>
        </w:rPr>
      </w:pPr>
    </w:p>
    <w:p w14:paraId="308D07DD" w14:textId="77777777" w:rsidR="000C05E6" w:rsidRDefault="000C05E6">
      <w:pPr>
        <w:spacing w:before="0" w:after="0"/>
        <w:ind w:left="0" w:right="0"/>
        <w:rPr>
          <w:rFonts w:ascii="Arial" w:hAnsi="Arial" w:cs="Arial"/>
          <w:color w:val="auto"/>
        </w:rPr>
      </w:pPr>
    </w:p>
    <w:p w14:paraId="42CDBC0E" w14:textId="7269B5B0"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5760" behindDoc="1" locked="0" layoutInCell="1" allowOverlap="1" wp14:anchorId="5450E90C" wp14:editId="5C6C0BC9">
            <wp:simplePos x="0" y="0"/>
            <wp:positionH relativeFrom="margin">
              <wp:align>left</wp:align>
            </wp:positionH>
            <wp:positionV relativeFrom="paragraph">
              <wp:posOffset>5080</wp:posOffset>
            </wp:positionV>
            <wp:extent cx="3286125" cy="3185160"/>
            <wp:effectExtent l="0" t="0" r="9525" b="0"/>
            <wp:wrapTight wrapText="bothSides">
              <wp:wrapPolygon edited="0">
                <wp:start x="0" y="0"/>
                <wp:lineTo x="0" y="21445"/>
                <wp:lineTo x="21537" y="21445"/>
                <wp:lineTo x="21537" y="0"/>
                <wp:lineTo x="0" y="0"/>
              </wp:wrapPolygon>
            </wp:wrapTight>
            <wp:docPr id="641333028" name="Image 45" descr="Une image contenant texte, Appareils électroniques,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3028" name="Image 45" descr="Une image contenant texte, Appareils électroniques, capture d’écran, Police"/>
                    <pic:cNvPicPr/>
                  </pic:nvPicPr>
                  <pic:blipFill>
                    <a:blip r:embed="rId66">
                      <a:extLst>
                        <a:ext uri="{28A0092B-C50C-407E-A947-70E740481C1C}">
                          <a14:useLocalDpi xmlns:a14="http://schemas.microsoft.com/office/drawing/2010/main" val="0"/>
                        </a:ext>
                      </a:extLst>
                    </a:blip>
                    <a:stretch>
                      <a:fillRect/>
                    </a:stretch>
                  </pic:blipFill>
                  <pic:spPr>
                    <a:xfrm>
                      <a:off x="0" y="0"/>
                      <a:ext cx="3286125" cy="3185160"/>
                    </a:xfrm>
                    <a:prstGeom prst="rect">
                      <a:avLst/>
                    </a:prstGeom>
                  </pic:spPr>
                </pic:pic>
              </a:graphicData>
            </a:graphic>
            <wp14:sizeRelH relativeFrom="margin">
              <wp14:pctWidth>0</wp14:pctWidth>
            </wp14:sizeRelH>
            <wp14:sizeRelV relativeFrom="margin">
              <wp14:pctHeight>0</wp14:pctHeight>
            </wp14:sizeRelV>
          </wp:anchor>
        </w:drawing>
      </w:r>
    </w:p>
    <w:p w14:paraId="455CFF0F" w14:textId="6EB0E57A" w:rsidR="000C05E6" w:rsidRDefault="00B154DC">
      <w:pPr>
        <w:spacing w:before="0" w:after="0"/>
        <w:ind w:left="0" w:right="0"/>
        <w:rPr>
          <w:rFonts w:ascii="Arial" w:hAnsi="Arial" w:cs="Arial"/>
          <w:color w:val="auto"/>
        </w:rPr>
      </w:pPr>
      <w:r>
        <w:rPr>
          <w:rFonts w:ascii="Arial" w:hAnsi="Arial" w:cs="Arial"/>
          <w:color w:val="auto"/>
        </w:rPr>
        <w:t xml:space="preserve">53) Laisser comme </w:t>
      </w:r>
      <w:proofErr w:type="spellStart"/>
      <w:proofErr w:type="gramStart"/>
      <w:r>
        <w:rPr>
          <w:rFonts w:ascii="Arial" w:hAnsi="Arial" w:cs="Arial"/>
          <w:color w:val="auto"/>
        </w:rPr>
        <w:t>ca</w:t>
      </w:r>
      <w:proofErr w:type="spellEnd"/>
      <w:proofErr w:type="gramEnd"/>
      <w:r>
        <w:rPr>
          <w:rFonts w:ascii="Arial" w:hAnsi="Arial" w:cs="Arial"/>
          <w:color w:val="auto"/>
        </w:rPr>
        <w:t xml:space="preserve"> et cliquez sur suivant.</w:t>
      </w:r>
    </w:p>
    <w:p w14:paraId="0D602B3F" w14:textId="18F6DF83" w:rsidR="000C05E6" w:rsidRDefault="000C05E6">
      <w:pPr>
        <w:spacing w:before="0" w:after="0"/>
        <w:ind w:left="0" w:right="0"/>
        <w:rPr>
          <w:rFonts w:ascii="Arial" w:hAnsi="Arial" w:cs="Arial"/>
          <w:color w:val="auto"/>
        </w:rPr>
      </w:pPr>
    </w:p>
    <w:p w14:paraId="523447A5" w14:textId="77777777" w:rsidR="000C05E6" w:rsidRDefault="000C05E6">
      <w:pPr>
        <w:spacing w:before="0" w:after="0"/>
        <w:ind w:left="0" w:right="0"/>
        <w:rPr>
          <w:rFonts w:ascii="Arial" w:hAnsi="Arial" w:cs="Arial"/>
          <w:color w:val="auto"/>
        </w:rPr>
      </w:pPr>
    </w:p>
    <w:p w14:paraId="283C6EC7" w14:textId="016DF557" w:rsidR="000C05E6" w:rsidRDefault="000C05E6">
      <w:pPr>
        <w:spacing w:before="0" w:after="0"/>
        <w:ind w:left="0" w:right="0"/>
        <w:rPr>
          <w:rFonts w:ascii="Arial" w:hAnsi="Arial" w:cs="Arial"/>
          <w:color w:val="auto"/>
        </w:rPr>
      </w:pPr>
    </w:p>
    <w:p w14:paraId="140817F1" w14:textId="5AEBD239" w:rsidR="000C05E6" w:rsidRDefault="000C05E6">
      <w:pPr>
        <w:spacing w:before="0" w:after="0"/>
        <w:ind w:left="0" w:right="0"/>
        <w:rPr>
          <w:rFonts w:ascii="Arial" w:hAnsi="Arial" w:cs="Arial"/>
          <w:color w:val="auto"/>
        </w:rPr>
      </w:pPr>
    </w:p>
    <w:p w14:paraId="1A32B70A" w14:textId="77777777" w:rsidR="000C05E6" w:rsidRDefault="000C05E6">
      <w:pPr>
        <w:spacing w:before="0" w:after="0"/>
        <w:ind w:left="0" w:right="0"/>
        <w:rPr>
          <w:rFonts w:ascii="Arial" w:hAnsi="Arial" w:cs="Arial"/>
          <w:color w:val="auto"/>
        </w:rPr>
      </w:pPr>
    </w:p>
    <w:p w14:paraId="1B24C6E4" w14:textId="77777777" w:rsidR="000C05E6" w:rsidRDefault="000C05E6">
      <w:pPr>
        <w:spacing w:before="0" w:after="0"/>
        <w:ind w:left="0" w:right="0"/>
        <w:rPr>
          <w:rFonts w:ascii="Arial" w:hAnsi="Arial" w:cs="Arial"/>
          <w:color w:val="auto"/>
        </w:rPr>
      </w:pPr>
    </w:p>
    <w:p w14:paraId="23F1F20A" w14:textId="77777777" w:rsidR="000C05E6" w:rsidRDefault="000C05E6">
      <w:pPr>
        <w:spacing w:before="0" w:after="0"/>
        <w:ind w:left="0" w:right="0"/>
        <w:rPr>
          <w:rFonts w:ascii="Arial" w:hAnsi="Arial" w:cs="Arial"/>
          <w:color w:val="auto"/>
        </w:rPr>
      </w:pPr>
    </w:p>
    <w:p w14:paraId="741E6DCD" w14:textId="77777777" w:rsidR="000C05E6" w:rsidRDefault="000C05E6">
      <w:pPr>
        <w:spacing w:before="0" w:after="0"/>
        <w:ind w:left="0" w:right="0"/>
        <w:rPr>
          <w:rFonts w:ascii="Arial" w:hAnsi="Arial" w:cs="Arial"/>
          <w:color w:val="auto"/>
        </w:rPr>
      </w:pPr>
    </w:p>
    <w:p w14:paraId="6DE5DDE2" w14:textId="77777777" w:rsidR="000C05E6" w:rsidRDefault="000C05E6">
      <w:pPr>
        <w:spacing w:before="0" w:after="0"/>
        <w:ind w:left="0" w:right="0"/>
        <w:rPr>
          <w:rFonts w:ascii="Arial" w:hAnsi="Arial" w:cs="Arial"/>
          <w:color w:val="auto"/>
        </w:rPr>
      </w:pPr>
    </w:p>
    <w:p w14:paraId="4F779B5D" w14:textId="77777777" w:rsidR="000C05E6" w:rsidRDefault="000C05E6">
      <w:pPr>
        <w:spacing w:before="0" w:after="0"/>
        <w:ind w:left="0" w:right="0"/>
        <w:rPr>
          <w:rFonts w:ascii="Arial" w:hAnsi="Arial" w:cs="Arial"/>
          <w:color w:val="auto"/>
        </w:rPr>
      </w:pPr>
    </w:p>
    <w:p w14:paraId="448C299E" w14:textId="77777777" w:rsidR="000C05E6" w:rsidRDefault="000C05E6">
      <w:pPr>
        <w:spacing w:before="0" w:after="0"/>
        <w:ind w:left="0" w:right="0"/>
        <w:rPr>
          <w:rFonts w:ascii="Arial" w:hAnsi="Arial" w:cs="Arial"/>
          <w:color w:val="auto"/>
        </w:rPr>
      </w:pPr>
    </w:p>
    <w:p w14:paraId="45B09D9A" w14:textId="77777777" w:rsidR="000C05E6" w:rsidRDefault="000C05E6">
      <w:pPr>
        <w:spacing w:before="0" w:after="0"/>
        <w:ind w:left="0" w:right="0"/>
        <w:rPr>
          <w:rFonts w:ascii="Arial" w:hAnsi="Arial" w:cs="Arial"/>
          <w:color w:val="auto"/>
        </w:rPr>
      </w:pPr>
    </w:p>
    <w:p w14:paraId="099E7E58" w14:textId="77777777" w:rsidR="000C05E6" w:rsidRDefault="000C05E6">
      <w:pPr>
        <w:spacing w:before="0" w:after="0"/>
        <w:ind w:left="0" w:right="0"/>
        <w:rPr>
          <w:rFonts w:ascii="Arial" w:hAnsi="Arial" w:cs="Arial"/>
          <w:color w:val="auto"/>
        </w:rPr>
      </w:pPr>
    </w:p>
    <w:p w14:paraId="5D9A2CFD" w14:textId="77777777" w:rsidR="000C05E6" w:rsidRDefault="000C05E6">
      <w:pPr>
        <w:spacing w:before="0" w:after="0"/>
        <w:ind w:left="0" w:right="0"/>
        <w:rPr>
          <w:rFonts w:ascii="Arial" w:hAnsi="Arial" w:cs="Arial"/>
          <w:color w:val="auto"/>
        </w:rPr>
      </w:pPr>
    </w:p>
    <w:p w14:paraId="2E566969" w14:textId="77777777" w:rsidR="000C05E6" w:rsidRDefault="000C05E6">
      <w:pPr>
        <w:spacing w:before="0" w:after="0"/>
        <w:ind w:left="0" w:right="0"/>
        <w:rPr>
          <w:rFonts w:ascii="Arial" w:hAnsi="Arial" w:cs="Arial"/>
          <w:color w:val="auto"/>
        </w:rPr>
      </w:pPr>
    </w:p>
    <w:p w14:paraId="32E89712" w14:textId="77777777" w:rsidR="000C05E6" w:rsidRDefault="000C05E6">
      <w:pPr>
        <w:spacing w:before="0" w:after="0"/>
        <w:ind w:left="0" w:right="0"/>
        <w:rPr>
          <w:rFonts w:ascii="Arial" w:hAnsi="Arial" w:cs="Arial"/>
          <w:color w:val="auto"/>
        </w:rPr>
      </w:pPr>
    </w:p>
    <w:p w14:paraId="161BD780" w14:textId="77777777" w:rsidR="000C05E6" w:rsidRDefault="000C05E6">
      <w:pPr>
        <w:spacing w:before="0" w:after="0"/>
        <w:ind w:left="0" w:right="0"/>
        <w:rPr>
          <w:rFonts w:ascii="Arial" w:hAnsi="Arial" w:cs="Arial"/>
          <w:color w:val="auto"/>
        </w:rPr>
      </w:pPr>
    </w:p>
    <w:p w14:paraId="07336CEC" w14:textId="77777777" w:rsidR="000C05E6" w:rsidRDefault="000C05E6">
      <w:pPr>
        <w:spacing w:before="0" w:after="0"/>
        <w:ind w:left="0" w:right="0"/>
        <w:rPr>
          <w:rFonts w:ascii="Arial" w:hAnsi="Arial" w:cs="Arial"/>
          <w:color w:val="auto"/>
        </w:rPr>
      </w:pPr>
    </w:p>
    <w:p w14:paraId="50D95A87" w14:textId="77777777" w:rsidR="000C05E6" w:rsidRDefault="000C05E6">
      <w:pPr>
        <w:spacing w:before="0" w:after="0"/>
        <w:ind w:left="0" w:right="0"/>
        <w:rPr>
          <w:rFonts w:ascii="Arial" w:hAnsi="Arial" w:cs="Arial"/>
          <w:color w:val="auto"/>
        </w:rPr>
      </w:pPr>
    </w:p>
    <w:p w14:paraId="7A63B9D1" w14:textId="77777777" w:rsidR="000C05E6" w:rsidRDefault="000C05E6">
      <w:pPr>
        <w:spacing w:before="0" w:after="0"/>
        <w:ind w:left="0" w:right="0"/>
        <w:rPr>
          <w:rFonts w:ascii="Arial" w:hAnsi="Arial" w:cs="Arial"/>
          <w:color w:val="auto"/>
        </w:rPr>
      </w:pPr>
    </w:p>
    <w:p w14:paraId="4DF0C675" w14:textId="77777777" w:rsidR="000C05E6" w:rsidRDefault="000C05E6">
      <w:pPr>
        <w:spacing w:before="0" w:after="0"/>
        <w:ind w:left="0" w:right="0"/>
        <w:rPr>
          <w:rFonts w:ascii="Arial" w:hAnsi="Arial" w:cs="Arial"/>
          <w:color w:val="auto"/>
        </w:rPr>
      </w:pPr>
    </w:p>
    <w:p w14:paraId="279B1E1D" w14:textId="77777777" w:rsidR="000C05E6" w:rsidRDefault="000C05E6">
      <w:pPr>
        <w:spacing w:before="0" w:after="0"/>
        <w:ind w:left="0" w:right="0"/>
        <w:rPr>
          <w:rFonts w:ascii="Arial" w:hAnsi="Arial" w:cs="Arial"/>
          <w:color w:val="auto"/>
        </w:rPr>
      </w:pPr>
    </w:p>
    <w:p w14:paraId="7C60DBEF" w14:textId="77777777" w:rsidR="000C05E6" w:rsidRDefault="000C05E6">
      <w:pPr>
        <w:spacing w:before="0" w:after="0"/>
        <w:ind w:left="0" w:right="0"/>
        <w:rPr>
          <w:rFonts w:ascii="Arial" w:hAnsi="Arial" w:cs="Arial"/>
          <w:color w:val="auto"/>
        </w:rPr>
      </w:pPr>
    </w:p>
    <w:p w14:paraId="483A6D7F" w14:textId="77777777" w:rsidR="000C05E6" w:rsidRDefault="000C05E6">
      <w:pPr>
        <w:spacing w:before="0" w:after="0"/>
        <w:ind w:left="0" w:right="0"/>
        <w:rPr>
          <w:rFonts w:ascii="Arial" w:hAnsi="Arial" w:cs="Arial"/>
          <w:color w:val="auto"/>
        </w:rPr>
      </w:pPr>
    </w:p>
    <w:p w14:paraId="5C0FBFCB" w14:textId="4ED43FF1"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6784" behindDoc="1" locked="0" layoutInCell="1" allowOverlap="1" wp14:anchorId="3E374066" wp14:editId="7693DEA2">
            <wp:simplePos x="0" y="0"/>
            <wp:positionH relativeFrom="margin">
              <wp:posOffset>340360</wp:posOffset>
            </wp:positionH>
            <wp:positionV relativeFrom="paragraph">
              <wp:posOffset>11430</wp:posOffset>
            </wp:positionV>
            <wp:extent cx="3448050" cy="3355975"/>
            <wp:effectExtent l="0" t="0" r="0" b="0"/>
            <wp:wrapTight wrapText="bothSides">
              <wp:wrapPolygon edited="0">
                <wp:start x="0" y="0"/>
                <wp:lineTo x="0" y="21457"/>
                <wp:lineTo x="21481" y="21457"/>
                <wp:lineTo x="21481" y="0"/>
                <wp:lineTo x="0" y="0"/>
              </wp:wrapPolygon>
            </wp:wrapTight>
            <wp:docPr id="964315881" name="Image 4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5881" name="Image 46" descr="Une image contenant texte, capture d’écran, Police, nombr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448050" cy="3355975"/>
                    </a:xfrm>
                    <a:prstGeom prst="rect">
                      <a:avLst/>
                    </a:prstGeom>
                  </pic:spPr>
                </pic:pic>
              </a:graphicData>
            </a:graphic>
            <wp14:sizeRelH relativeFrom="margin">
              <wp14:pctWidth>0</wp14:pctWidth>
            </wp14:sizeRelH>
            <wp14:sizeRelV relativeFrom="margin">
              <wp14:pctHeight>0</wp14:pctHeight>
            </wp14:sizeRelV>
          </wp:anchor>
        </w:drawing>
      </w:r>
    </w:p>
    <w:p w14:paraId="51BB1A2B" w14:textId="77777777" w:rsidR="000C05E6" w:rsidRDefault="000C05E6">
      <w:pPr>
        <w:spacing w:before="0" w:after="0"/>
        <w:ind w:left="0" w:right="0"/>
        <w:rPr>
          <w:rFonts w:ascii="Arial" w:hAnsi="Arial" w:cs="Arial"/>
          <w:color w:val="auto"/>
        </w:rPr>
      </w:pPr>
    </w:p>
    <w:p w14:paraId="04A3AF4A" w14:textId="21BAD65E" w:rsidR="000C05E6" w:rsidRDefault="00B154DC">
      <w:pPr>
        <w:spacing w:before="0" w:after="0"/>
        <w:ind w:left="0" w:right="0"/>
        <w:rPr>
          <w:rFonts w:ascii="Arial" w:hAnsi="Arial" w:cs="Arial"/>
          <w:color w:val="auto"/>
        </w:rPr>
      </w:pPr>
      <w:r>
        <w:rPr>
          <w:rFonts w:ascii="Arial" w:hAnsi="Arial" w:cs="Arial"/>
          <w:color w:val="auto"/>
        </w:rPr>
        <w:t>54) Entrez le mot de passe du certificat de la passerelle. Puis Suivant</w:t>
      </w:r>
    </w:p>
    <w:p w14:paraId="097DB812" w14:textId="77777777" w:rsidR="000C05E6" w:rsidRDefault="000C05E6">
      <w:pPr>
        <w:spacing w:before="0" w:after="0"/>
        <w:ind w:left="0" w:right="0"/>
        <w:rPr>
          <w:rFonts w:ascii="Arial" w:hAnsi="Arial" w:cs="Arial"/>
          <w:color w:val="auto"/>
        </w:rPr>
      </w:pPr>
    </w:p>
    <w:p w14:paraId="45541141" w14:textId="77777777" w:rsidR="000C05E6" w:rsidRDefault="000C05E6">
      <w:pPr>
        <w:spacing w:before="0" w:after="0"/>
        <w:ind w:left="0" w:right="0"/>
        <w:rPr>
          <w:rFonts w:ascii="Arial" w:hAnsi="Arial" w:cs="Arial"/>
          <w:color w:val="auto"/>
        </w:rPr>
      </w:pPr>
    </w:p>
    <w:p w14:paraId="7BD84179" w14:textId="2FE3BCF1" w:rsidR="000C05E6" w:rsidRDefault="000C05E6">
      <w:pPr>
        <w:spacing w:before="0" w:after="0"/>
        <w:ind w:left="0" w:right="0"/>
        <w:rPr>
          <w:rFonts w:ascii="Arial" w:hAnsi="Arial" w:cs="Arial"/>
          <w:color w:val="auto"/>
        </w:rPr>
      </w:pPr>
    </w:p>
    <w:p w14:paraId="76A10BF3" w14:textId="7A107162" w:rsidR="000C05E6" w:rsidRDefault="000C05E6">
      <w:pPr>
        <w:spacing w:before="0" w:after="0"/>
        <w:ind w:left="0" w:right="0"/>
        <w:rPr>
          <w:rFonts w:ascii="Arial" w:hAnsi="Arial" w:cs="Arial"/>
          <w:color w:val="auto"/>
        </w:rPr>
      </w:pPr>
    </w:p>
    <w:p w14:paraId="0D7CA6BF" w14:textId="77777777" w:rsidR="000C05E6" w:rsidRDefault="000C05E6">
      <w:pPr>
        <w:spacing w:before="0" w:after="0"/>
        <w:ind w:left="0" w:right="0"/>
        <w:rPr>
          <w:rFonts w:ascii="Arial" w:hAnsi="Arial" w:cs="Arial"/>
          <w:color w:val="auto"/>
        </w:rPr>
      </w:pPr>
    </w:p>
    <w:p w14:paraId="128CB2AD" w14:textId="77777777" w:rsidR="000C05E6" w:rsidRDefault="000C05E6">
      <w:pPr>
        <w:spacing w:before="0" w:after="0"/>
        <w:ind w:left="0" w:right="0"/>
        <w:rPr>
          <w:rFonts w:ascii="Arial" w:hAnsi="Arial" w:cs="Arial"/>
          <w:color w:val="auto"/>
        </w:rPr>
      </w:pPr>
    </w:p>
    <w:p w14:paraId="732A8AA9" w14:textId="77777777" w:rsidR="000C05E6" w:rsidRDefault="000C05E6">
      <w:pPr>
        <w:spacing w:before="0" w:after="0"/>
        <w:ind w:left="0" w:right="0"/>
        <w:rPr>
          <w:rFonts w:ascii="Arial" w:hAnsi="Arial" w:cs="Arial"/>
          <w:color w:val="auto"/>
        </w:rPr>
      </w:pPr>
    </w:p>
    <w:p w14:paraId="6EC7AD13" w14:textId="77777777" w:rsidR="000C05E6" w:rsidRDefault="000C05E6">
      <w:pPr>
        <w:spacing w:before="0" w:after="0"/>
        <w:ind w:left="0" w:right="0"/>
        <w:rPr>
          <w:rFonts w:ascii="Arial" w:hAnsi="Arial" w:cs="Arial"/>
          <w:color w:val="auto"/>
        </w:rPr>
      </w:pPr>
    </w:p>
    <w:p w14:paraId="3EBA1353" w14:textId="77777777" w:rsidR="000C05E6" w:rsidRDefault="000C05E6">
      <w:pPr>
        <w:spacing w:before="0" w:after="0"/>
        <w:ind w:left="0" w:right="0"/>
        <w:rPr>
          <w:rFonts w:ascii="Arial" w:hAnsi="Arial" w:cs="Arial"/>
          <w:color w:val="auto"/>
        </w:rPr>
      </w:pPr>
    </w:p>
    <w:p w14:paraId="7DEE7942" w14:textId="77777777" w:rsidR="000C05E6" w:rsidRDefault="000C05E6">
      <w:pPr>
        <w:spacing w:before="0" w:after="0"/>
        <w:ind w:left="0" w:right="0"/>
        <w:rPr>
          <w:rFonts w:ascii="Arial" w:hAnsi="Arial" w:cs="Arial"/>
          <w:color w:val="auto"/>
        </w:rPr>
      </w:pPr>
    </w:p>
    <w:p w14:paraId="2CFAE253" w14:textId="77777777" w:rsidR="000C05E6" w:rsidRDefault="000C05E6">
      <w:pPr>
        <w:spacing w:before="0" w:after="0"/>
        <w:ind w:left="0" w:right="0"/>
        <w:rPr>
          <w:rFonts w:ascii="Arial" w:hAnsi="Arial" w:cs="Arial"/>
          <w:color w:val="auto"/>
        </w:rPr>
      </w:pPr>
    </w:p>
    <w:p w14:paraId="5B6CE030" w14:textId="77777777" w:rsidR="000C05E6" w:rsidRDefault="000C05E6">
      <w:pPr>
        <w:spacing w:before="0" w:after="0"/>
        <w:ind w:left="0" w:right="0"/>
        <w:rPr>
          <w:rFonts w:ascii="Arial" w:hAnsi="Arial" w:cs="Arial"/>
          <w:color w:val="auto"/>
        </w:rPr>
      </w:pPr>
    </w:p>
    <w:p w14:paraId="34E31435" w14:textId="77777777" w:rsidR="000C05E6" w:rsidRDefault="000C05E6">
      <w:pPr>
        <w:spacing w:before="0" w:after="0"/>
        <w:ind w:left="0" w:right="0"/>
        <w:rPr>
          <w:rFonts w:ascii="Arial" w:hAnsi="Arial" w:cs="Arial"/>
          <w:color w:val="auto"/>
        </w:rPr>
      </w:pPr>
    </w:p>
    <w:p w14:paraId="1E816C65" w14:textId="77777777" w:rsidR="000C05E6" w:rsidRDefault="000C05E6">
      <w:pPr>
        <w:spacing w:before="0" w:after="0"/>
        <w:ind w:left="0" w:right="0"/>
        <w:rPr>
          <w:rFonts w:ascii="Arial" w:hAnsi="Arial" w:cs="Arial"/>
          <w:color w:val="auto"/>
        </w:rPr>
      </w:pPr>
    </w:p>
    <w:p w14:paraId="2CE2EF8D" w14:textId="77777777" w:rsidR="000C05E6" w:rsidRDefault="000C05E6">
      <w:pPr>
        <w:spacing w:before="0" w:after="0"/>
        <w:ind w:left="0" w:right="0"/>
        <w:rPr>
          <w:rFonts w:ascii="Arial" w:hAnsi="Arial" w:cs="Arial"/>
          <w:color w:val="auto"/>
        </w:rPr>
      </w:pPr>
    </w:p>
    <w:p w14:paraId="17283D14" w14:textId="77777777" w:rsidR="000C05E6" w:rsidRDefault="000C05E6">
      <w:pPr>
        <w:spacing w:before="0" w:after="0"/>
        <w:ind w:left="0" w:right="0"/>
        <w:rPr>
          <w:rFonts w:ascii="Arial" w:hAnsi="Arial" w:cs="Arial"/>
          <w:color w:val="auto"/>
        </w:rPr>
      </w:pPr>
    </w:p>
    <w:p w14:paraId="2DE6774C" w14:textId="77777777" w:rsidR="000C05E6" w:rsidRDefault="000C05E6">
      <w:pPr>
        <w:spacing w:before="0" w:after="0"/>
        <w:ind w:left="0" w:right="0"/>
        <w:rPr>
          <w:rFonts w:ascii="Arial" w:hAnsi="Arial" w:cs="Arial"/>
          <w:color w:val="auto"/>
        </w:rPr>
      </w:pPr>
    </w:p>
    <w:p w14:paraId="016A4C40" w14:textId="77777777" w:rsidR="000C05E6" w:rsidRDefault="000C05E6">
      <w:pPr>
        <w:spacing w:before="0" w:after="0"/>
        <w:ind w:left="0" w:right="0"/>
        <w:rPr>
          <w:rFonts w:ascii="Arial" w:hAnsi="Arial" w:cs="Arial"/>
          <w:color w:val="auto"/>
        </w:rPr>
      </w:pPr>
    </w:p>
    <w:p w14:paraId="0D1130C3" w14:textId="4525BB1D"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7808" behindDoc="1" locked="0" layoutInCell="1" allowOverlap="1" wp14:anchorId="2B379209" wp14:editId="30316F17">
            <wp:simplePos x="0" y="0"/>
            <wp:positionH relativeFrom="column">
              <wp:posOffset>-133350</wp:posOffset>
            </wp:positionH>
            <wp:positionV relativeFrom="paragraph">
              <wp:posOffset>85090</wp:posOffset>
            </wp:positionV>
            <wp:extent cx="4016088" cy="3772227"/>
            <wp:effectExtent l="0" t="0" r="3810" b="0"/>
            <wp:wrapTight wrapText="bothSides">
              <wp:wrapPolygon edited="0">
                <wp:start x="0" y="0"/>
                <wp:lineTo x="0" y="21491"/>
                <wp:lineTo x="21518" y="21491"/>
                <wp:lineTo x="21518" y="0"/>
                <wp:lineTo x="0" y="0"/>
              </wp:wrapPolygon>
            </wp:wrapTight>
            <wp:docPr id="1903192442" name="Image 47" descr="Une image contenant texte, Appareils électroniques, capture d’écra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2442" name="Image 47" descr="Une image contenant texte, Appareils électroniques, capture d’écran, affichage"/>
                    <pic:cNvPicPr/>
                  </pic:nvPicPr>
                  <pic:blipFill>
                    <a:blip r:embed="rId68">
                      <a:extLst>
                        <a:ext uri="{28A0092B-C50C-407E-A947-70E740481C1C}">
                          <a14:useLocalDpi xmlns:a14="http://schemas.microsoft.com/office/drawing/2010/main" val="0"/>
                        </a:ext>
                      </a:extLst>
                    </a:blip>
                    <a:stretch>
                      <a:fillRect/>
                    </a:stretch>
                  </pic:blipFill>
                  <pic:spPr>
                    <a:xfrm>
                      <a:off x="0" y="0"/>
                      <a:ext cx="4016088" cy="3772227"/>
                    </a:xfrm>
                    <a:prstGeom prst="rect">
                      <a:avLst/>
                    </a:prstGeom>
                  </pic:spPr>
                </pic:pic>
              </a:graphicData>
            </a:graphic>
          </wp:anchor>
        </w:drawing>
      </w:r>
    </w:p>
    <w:p w14:paraId="76C2F027" w14:textId="2F134DD3" w:rsidR="000C05E6" w:rsidRDefault="000C05E6">
      <w:pPr>
        <w:spacing w:before="0" w:after="0"/>
        <w:ind w:left="0" w:right="0"/>
        <w:rPr>
          <w:rFonts w:ascii="Arial" w:hAnsi="Arial" w:cs="Arial"/>
          <w:color w:val="auto"/>
        </w:rPr>
      </w:pPr>
    </w:p>
    <w:p w14:paraId="76C65BBE" w14:textId="77777777" w:rsidR="000C05E6" w:rsidRDefault="000C05E6">
      <w:pPr>
        <w:spacing w:before="0" w:after="0"/>
        <w:ind w:left="0" w:right="0"/>
        <w:rPr>
          <w:rFonts w:ascii="Arial" w:hAnsi="Arial" w:cs="Arial"/>
          <w:color w:val="auto"/>
        </w:rPr>
      </w:pPr>
    </w:p>
    <w:p w14:paraId="36C724E3" w14:textId="1C99FFC1" w:rsidR="000C05E6" w:rsidRDefault="00B154DC">
      <w:pPr>
        <w:spacing w:before="0" w:after="0"/>
        <w:ind w:left="0" w:right="0"/>
        <w:rPr>
          <w:rFonts w:ascii="Arial" w:hAnsi="Arial" w:cs="Arial"/>
          <w:color w:val="auto"/>
        </w:rPr>
      </w:pPr>
      <w:r>
        <w:rPr>
          <w:rFonts w:ascii="Arial" w:hAnsi="Arial" w:cs="Arial"/>
          <w:color w:val="auto"/>
        </w:rPr>
        <w:t>55) Allez dans Parcourir et cliquez sur « Autorités de certification racine de confiance » puis Suivant</w:t>
      </w:r>
    </w:p>
    <w:p w14:paraId="0124DACE" w14:textId="77777777" w:rsidR="000C05E6" w:rsidRDefault="000C05E6">
      <w:pPr>
        <w:spacing w:before="0" w:after="0"/>
        <w:ind w:left="0" w:right="0"/>
        <w:rPr>
          <w:rFonts w:ascii="Arial" w:hAnsi="Arial" w:cs="Arial"/>
          <w:color w:val="auto"/>
        </w:rPr>
      </w:pPr>
    </w:p>
    <w:p w14:paraId="3085D93D" w14:textId="3981D719" w:rsidR="000C05E6" w:rsidRDefault="000C05E6">
      <w:pPr>
        <w:spacing w:before="0" w:after="0"/>
        <w:ind w:left="0" w:right="0"/>
        <w:rPr>
          <w:rFonts w:ascii="Arial" w:hAnsi="Arial" w:cs="Arial"/>
          <w:color w:val="auto"/>
        </w:rPr>
      </w:pPr>
    </w:p>
    <w:p w14:paraId="06EDB9F8" w14:textId="77777777" w:rsidR="000C05E6" w:rsidRDefault="000C05E6">
      <w:pPr>
        <w:spacing w:before="0" w:after="0"/>
        <w:ind w:left="0" w:right="0"/>
        <w:rPr>
          <w:rFonts w:ascii="Arial" w:hAnsi="Arial" w:cs="Arial"/>
          <w:color w:val="auto"/>
        </w:rPr>
      </w:pPr>
    </w:p>
    <w:p w14:paraId="5CA53892" w14:textId="77777777" w:rsidR="000C05E6" w:rsidRDefault="000C05E6">
      <w:pPr>
        <w:spacing w:before="0" w:after="0"/>
        <w:ind w:left="0" w:right="0"/>
        <w:rPr>
          <w:rFonts w:ascii="Arial" w:hAnsi="Arial" w:cs="Arial"/>
          <w:color w:val="auto"/>
        </w:rPr>
      </w:pPr>
    </w:p>
    <w:p w14:paraId="21A3AEF1" w14:textId="77777777" w:rsidR="000C05E6" w:rsidRDefault="000C05E6">
      <w:pPr>
        <w:spacing w:before="0" w:after="0"/>
        <w:ind w:left="0" w:right="0"/>
        <w:rPr>
          <w:rFonts w:ascii="Arial" w:hAnsi="Arial" w:cs="Arial"/>
          <w:color w:val="auto"/>
        </w:rPr>
      </w:pPr>
    </w:p>
    <w:p w14:paraId="51C8BB2D" w14:textId="77777777" w:rsidR="000C05E6" w:rsidRDefault="000C05E6">
      <w:pPr>
        <w:spacing w:before="0" w:after="0"/>
        <w:ind w:left="0" w:right="0"/>
        <w:rPr>
          <w:rFonts w:ascii="Arial" w:hAnsi="Arial" w:cs="Arial"/>
          <w:color w:val="auto"/>
        </w:rPr>
      </w:pPr>
    </w:p>
    <w:p w14:paraId="45F65EEC" w14:textId="77777777" w:rsidR="000C05E6" w:rsidRDefault="000C05E6">
      <w:pPr>
        <w:spacing w:before="0" w:after="0"/>
        <w:ind w:left="0" w:right="0"/>
        <w:rPr>
          <w:rFonts w:ascii="Arial" w:hAnsi="Arial" w:cs="Arial"/>
          <w:color w:val="auto"/>
        </w:rPr>
      </w:pPr>
    </w:p>
    <w:p w14:paraId="1761A52E" w14:textId="77777777" w:rsidR="000C05E6" w:rsidRDefault="000C05E6">
      <w:pPr>
        <w:spacing w:before="0" w:after="0"/>
        <w:ind w:left="0" w:right="0"/>
        <w:rPr>
          <w:rFonts w:ascii="Arial" w:hAnsi="Arial" w:cs="Arial"/>
          <w:color w:val="auto"/>
        </w:rPr>
      </w:pPr>
    </w:p>
    <w:p w14:paraId="6A7F629A" w14:textId="77777777" w:rsidR="000C05E6" w:rsidRDefault="000C05E6">
      <w:pPr>
        <w:spacing w:before="0" w:after="0"/>
        <w:ind w:left="0" w:right="0"/>
        <w:rPr>
          <w:rFonts w:ascii="Arial" w:hAnsi="Arial" w:cs="Arial"/>
          <w:color w:val="auto"/>
        </w:rPr>
      </w:pPr>
    </w:p>
    <w:p w14:paraId="18924458" w14:textId="77777777" w:rsidR="000C05E6" w:rsidRDefault="000C05E6">
      <w:pPr>
        <w:spacing w:before="0" w:after="0"/>
        <w:ind w:left="0" w:right="0"/>
        <w:rPr>
          <w:rFonts w:ascii="Arial" w:hAnsi="Arial" w:cs="Arial"/>
          <w:color w:val="auto"/>
        </w:rPr>
      </w:pPr>
    </w:p>
    <w:p w14:paraId="4E54014F" w14:textId="77777777" w:rsidR="000C05E6" w:rsidRDefault="000C05E6">
      <w:pPr>
        <w:spacing w:before="0" w:after="0"/>
        <w:ind w:left="0" w:right="0"/>
        <w:rPr>
          <w:rFonts w:ascii="Arial" w:hAnsi="Arial" w:cs="Arial"/>
          <w:color w:val="auto"/>
        </w:rPr>
      </w:pPr>
    </w:p>
    <w:p w14:paraId="62E5220B" w14:textId="77777777" w:rsidR="000C05E6" w:rsidRDefault="000C05E6">
      <w:pPr>
        <w:spacing w:before="0" w:after="0"/>
        <w:ind w:left="0" w:right="0"/>
        <w:rPr>
          <w:rFonts w:ascii="Arial" w:hAnsi="Arial" w:cs="Arial"/>
          <w:color w:val="auto"/>
        </w:rPr>
      </w:pPr>
    </w:p>
    <w:p w14:paraId="44C572FB" w14:textId="77777777" w:rsidR="000C05E6" w:rsidRDefault="000C05E6">
      <w:pPr>
        <w:spacing w:before="0" w:after="0"/>
        <w:ind w:left="0" w:right="0"/>
        <w:rPr>
          <w:rFonts w:ascii="Arial" w:hAnsi="Arial" w:cs="Arial"/>
          <w:color w:val="auto"/>
        </w:rPr>
      </w:pPr>
    </w:p>
    <w:p w14:paraId="4EFAD54C" w14:textId="77777777" w:rsidR="000C05E6" w:rsidRDefault="000C05E6">
      <w:pPr>
        <w:spacing w:before="0" w:after="0"/>
        <w:ind w:left="0" w:right="0"/>
        <w:rPr>
          <w:rFonts w:ascii="Arial" w:hAnsi="Arial" w:cs="Arial"/>
          <w:color w:val="auto"/>
        </w:rPr>
      </w:pPr>
    </w:p>
    <w:p w14:paraId="27E4C232" w14:textId="77777777" w:rsidR="000C05E6" w:rsidRDefault="000C05E6">
      <w:pPr>
        <w:spacing w:before="0" w:after="0"/>
        <w:ind w:left="0" w:right="0"/>
        <w:rPr>
          <w:rFonts w:ascii="Arial" w:hAnsi="Arial" w:cs="Arial"/>
          <w:color w:val="auto"/>
        </w:rPr>
      </w:pPr>
    </w:p>
    <w:p w14:paraId="65F074BB" w14:textId="77777777" w:rsidR="000C05E6" w:rsidRDefault="000C05E6">
      <w:pPr>
        <w:spacing w:before="0" w:after="0"/>
        <w:ind w:left="0" w:right="0"/>
        <w:rPr>
          <w:rFonts w:ascii="Arial" w:hAnsi="Arial" w:cs="Arial"/>
          <w:color w:val="auto"/>
        </w:rPr>
      </w:pPr>
    </w:p>
    <w:p w14:paraId="261C4E23" w14:textId="77777777" w:rsidR="000C05E6" w:rsidRDefault="000C05E6">
      <w:pPr>
        <w:spacing w:before="0" w:after="0"/>
        <w:ind w:left="0" w:right="0"/>
        <w:rPr>
          <w:rFonts w:ascii="Arial" w:hAnsi="Arial" w:cs="Arial"/>
          <w:color w:val="auto"/>
        </w:rPr>
      </w:pPr>
    </w:p>
    <w:p w14:paraId="21E0A89C" w14:textId="77777777" w:rsidR="000C05E6" w:rsidRDefault="000C05E6">
      <w:pPr>
        <w:spacing w:before="0" w:after="0"/>
        <w:ind w:left="0" w:right="0"/>
        <w:rPr>
          <w:rFonts w:ascii="Arial" w:hAnsi="Arial" w:cs="Arial"/>
          <w:color w:val="auto"/>
        </w:rPr>
      </w:pPr>
    </w:p>
    <w:p w14:paraId="1FD0ECA2" w14:textId="77777777" w:rsidR="000C05E6" w:rsidRDefault="000C05E6">
      <w:pPr>
        <w:spacing w:before="0" w:after="0"/>
        <w:ind w:left="0" w:right="0"/>
        <w:rPr>
          <w:rFonts w:ascii="Arial" w:hAnsi="Arial" w:cs="Arial"/>
          <w:color w:val="auto"/>
        </w:rPr>
      </w:pPr>
    </w:p>
    <w:p w14:paraId="45815CCE" w14:textId="77777777" w:rsidR="000C05E6" w:rsidRDefault="000C05E6">
      <w:pPr>
        <w:spacing w:before="0" w:after="0"/>
        <w:ind w:left="0" w:right="0"/>
        <w:rPr>
          <w:rFonts w:ascii="Arial" w:hAnsi="Arial" w:cs="Arial"/>
          <w:color w:val="auto"/>
        </w:rPr>
      </w:pPr>
    </w:p>
    <w:p w14:paraId="2C9CAC21" w14:textId="77777777" w:rsidR="000C05E6" w:rsidRDefault="000C05E6">
      <w:pPr>
        <w:spacing w:before="0" w:after="0"/>
        <w:ind w:left="0" w:right="0"/>
        <w:rPr>
          <w:rFonts w:ascii="Arial" w:hAnsi="Arial" w:cs="Arial"/>
          <w:color w:val="auto"/>
        </w:rPr>
      </w:pPr>
    </w:p>
    <w:p w14:paraId="168012D6" w14:textId="77777777" w:rsidR="000C05E6" w:rsidRDefault="000C05E6">
      <w:pPr>
        <w:spacing w:before="0" w:after="0"/>
        <w:ind w:left="0" w:right="0"/>
        <w:rPr>
          <w:rFonts w:ascii="Arial" w:hAnsi="Arial" w:cs="Arial"/>
          <w:color w:val="auto"/>
        </w:rPr>
      </w:pPr>
    </w:p>
    <w:p w14:paraId="445535B1" w14:textId="77D1FEB6" w:rsidR="000C05E6" w:rsidRDefault="000C05E6">
      <w:pPr>
        <w:spacing w:before="0" w:after="0"/>
        <w:ind w:left="0" w:right="0"/>
        <w:rPr>
          <w:rFonts w:ascii="Arial" w:hAnsi="Arial" w:cs="Arial"/>
          <w:color w:val="auto"/>
        </w:rPr>
      </w:pPr>
    </w:p>
    <w:p w14:paraId="67DED3D2" w14:textId="4E257B03"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8832" behindDoc="1" locked="0" layoutInCell="1" allowOverlap="1" wp14:anchorId="23C56487" wp14:editId="3D6AD53A">
            <wp:simplePos x="0" y="0"/>
            <wp:positionH relativeFrom="margin">
              <wp:posOffset>92075</wp:posOffset>
            </wp:positionH>
            <wp:positionV relativeFrom="paragraph">
              <wp:posOffset>82936</wp:posOffset>
            </wp:positionV>
            <wp:extent cx="3410585" cy="3248025"/>
            <wp:effectExtent l="0" t="0" r="0" b="9525"/>
            <wp:wrapTight wrapText="bothSides">
              <wp:wrapPolygon edited="0">
                <wp:start x="0" y="0"/>
                <wp:lineTo x="0" y="21537"/>
                <wp:lineTo x="21475" y="21537"/>
                <wp:lineTo x="21475" y="0"/>
                <wp:lineTo x="0" y="0"/>
              </wp:wrapPolygon>
            </wp:wrapTight>
            <wp:docPr id="2053967841" name="Image 48" descr="Une image contenant texte, capture d’écran, affichag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7841" name="Image 48" descr="Une image contenant texte, capture d’écran, affichage, logiciel"/>
                    <pic:cNvPicPr/>
                  </pic:nvPicPr>
                  <pic:blipFill>
                    <a:blip r:embed="rId69">
                      <a:extLst>
                        <a:ext uri="{28A0092B-C50C-407E-A947-70E740481C1C}">
                          <a14:useLocalDpi xmlns:a14="http://schemas.microsoft.com/office/drawing/2010/main" val="0"/>
                        </a:ext>
                      </a:extLst>
                    </a:blip>
                    <a:stretch>
                      <a:fillRect/>
                    </a:stretch>
                  </pic:blipFill>
                  <pic:spPr>
                    <a:xfrm>
                      <a:off x="0" y="0"/>
                      <a:ext cx="3410585" cy="3248025"/>
                    </a:xfrm>
                    <a:prstGeom prst="rect">
                      <a:avLst/>
                    </a:prstGeom>
                  </pic:spPr>
                </pic:pic>
              </a:graphicData>
            </a:graphic>
            <wp14:sizeRelH relativeFrom="margin">
              <wp14:pctWidth>0</wp14:pctWidth>
            </wp14:sizeRelH>
            <wp14:sizeRelV relativeFrom="margin">
              <wp14:pctHeight>0</wp14:pctHeight>
            </wp14:sizeRelV>
          </wp:anchor>
        </w:drawing>
      </w:r>
    </w:p>
    <w:p w14:paraId="0EAFCF05" w14:textId="25EA7FE9" w:rsidR="000C05E6" w:rsidRDefault="00B154DC">
      <w:pPr>
        <w:spacing w:before="0" w:after="0"/>
        <w:ind w:left="0" w:right="0"/>
        <w:rPr>
          <w:rFonts w:ascii="Arial" w:hAnsi="Arial" w:cs="Arial"/>
          <w:color w:val="auto"/>
        </w:rPr>
      </w:pPr>
      <w:r>
        <w:rPr>
          <w:rFonts w:ascii="Arial" w:hAnsi="Arial" w:cs="Arial"/>
          <w:color w:val="auto"/>
        </w:rPr>
        <w:t>56) Enfin Terminer</w:t>
      </w:r>
    </w:p>
    <w:p w14:paraId="3533C289" w14:textId="2D1C4DF2" w:rsidR="000C05E6" w:rsidRDefault="000C05E6">
      <w:pPr>
        <w:spacing w:before="0" w:after="0"/>
        <w:ind w:left="0" w:right="0"/>
        <w:rPr>
          <w:rFonts w:ascii="Arial" w:hAnsi="Arial" w:cs="Arial"/>
          <w:color w:val="auto"/>
        </w:rPr>
      </w:pPr>
    </w:p>
    <w:p w14:paraId="24F4FC6E" w14:textId="77777777" w:rsidR="000C05E6" w:rsidRDefault="000C05E6">
      <w:pPr>
        <w:spacing w:before="0" w:after="0"/>
        <w:ind w:left="0" w:right="0"/>
        <w:rPr>
          <w:rFonts w:ascii="Arial" w:hAnsi="Arial" w:cs="Arial"/>
          <w:color w:val="auto"/>
        </w:rPr>
      </w:pPr>
    </w:p>
    <w:p w14:paraId="354D4D5A" w14:textId="77777777" w:rsidR="000C05E6" w:rsidRDefault="000C05E6">
      <w:pPr>
        <w:spacing w:before="0" w:after="0"/>
        <w:ind w:left="0" w:right="0"/>
        <w:rPr>
          <w:rFonts w:ascii="Arial" w:hAnsi="Arial" w:cs="Arial"/>
          <w:color w:val="auto"/>
        </w:rPr>
      </w:pPr>
    </w:p>
    <w:p w14:paraId="3BD5C2DF" w14:textId="0E567C2F" w:rsidR="000C05E6" w:rsidRDefault="000C05E6">
      <w:pPr>
        <w:spacing w:before="0" w:after="0"/>
        <w:ind w:left="0" w:right="0"/>
        <w:rPr>
          <w:rFonts w:ascii="Arial" w:hAnsi="Arial" w:cs="Arial"/>
          <w:color w:val="auto"/>
        </w:rPr>
      </w:pPr>
    </w:p>
    <w:p w14:paraId="625D0047" w14:textId="000DBA12" w:rsidR="000C05E6" w:rsidRDefault="000C05E6">
      <w:pPr>
        <w:spacing w:before="0" w:after="0"/>
        <w:ind w:left="0" w:right="0"/>
        <w:rPr>
          <w:rFonts w:ascii="Arial" w:hAnsi="Arial" w:cs="Arial"/>
          <w:color w:val="auto"/>
        </w:rPr>
      </w:pPr>
    </w:p>
    <w:p w14:paraId="581489EA" w14:textId="1FB9124B" w:rsidR="000C05E6" w:rsidRDefault="000C05E6">
      <w:pPr>
        <w:spacing w:before="0" w:after="0"/>
        <w:ind w:left="0" w:right="0"/>
        <w:rPr>
          <w:rFonts w:ascii="Arial" w:hAnsi="Arial" w:cs="Arial"/>
          <w:color w:val="auto"/>
        </w:rPr>
      </w:pPr>
    </w:p>
    <w:p w14:paraId="1F6AF6F5" w14:textId="77777777" w:rsidR="000C05E6" w:rsidRDefault="000C05E6">
      <w:pPr>
        <w:spacing w:before="0" w:after="0"/>
        <w:ind w:left="0" w:right="0"/>
        <w:rPr>
          <w:rFonts w:ascii="Arial" w:hAnsi="Arial" w:cs="Arial"/>
          <w:color w:val="auto"/>
        </w:rPr>
      </w:pPr>
    </w:p>
    <w:p w14:paraId="7F539DBF" w14:textId="77777777" w:rsidR="000C05E6" w:rsidRDefault="000C05E6">
      <w:pPr>
        <w:spacing w:before="0" w:after="0"/>
        <w:ind w:left="0" w:right="0"/>
        <w:rPr>
          <w:rFonts w:ascii="Arial" w:hAnsi="Arial" w:cs="Arial"/>
          <w:color w:val="auto"/>
        </w:rPr>
      </w:pPr>
    </w:p>
    <w:p w14:paraId="7E73EEB3" w14:textId="77777777" w:rsidR="000C05E6" w:rsidRDefault="000C05E6">
      <w:pPr>
        <w:spacing w:before="0" w:after="0"/>
        <w:ind w:left="0" w:right="0"/>
        <w:rPr>
          <w:rFonts w:ascii="Arial" w:hAnsi="Arial" w:cs="Arial"/>
          <w:color w:val="auto"/>
        </w:rPr>
      </w:pPr>
    </w:p>
    <w:p w14:paraId="5541BB3E" w14:textId="77777777" w:rsidR="000C05E6" w:rsidRDefault="000C05E6">
      <w:pPr>
        <w:spacing w:before="0" w:after="0"/>
        <w:ind w:left="0" w:right="0"/>
        <w:rPr>
          <w:rFonts w:ascii="Arial" w:hAnsi="Arial" w:cs="Arial"/>
          <w:color w:val="auto"/>
        </w:rPr>
      </w:pPr>
    </w:p>
    <w:p w14:paraId="3B61A357" w14:textId="77777777" w:rsidR="000C05E6" w:rsidRDefault="000C05E6">
      <w:pPr>
        <w:spacing w:before="0" w:after="0"/>
        <w:ind w:left="0" w:right="0"/>
        <w:rPr>
          <w:rFonts w:ascii="Arial" w:hAnsi="Arial" w:cs="Arial"/>
          <w:color w:val="auto"/>
        </w:rPr>
      </w:pPr>
    </w:p>
    <w:p w14:paraId="1E202E9D" w14:textId="77777777" w:rsidR="000C05E6" w:rsidRDefault="000C05E6">
      <w:pPr>
        <w:spacing w:before="0" w:after="0"/>
        <w:ind w:left="0" w:right="0"/>
        <w:rPr>
          <w:rFonts w:ascii="Arial" w:hAnsi="Arial" w:cs="Arial"/>
          <w:color w:val="auto"/>
        </w:rPr>
      </w:pPr>
    </w:p>
    <w:p w14:paraId="14C63041" w14:textId="77777777" w:rsidR="000C05E6" w:rsidRDefault="000C05E6">
      <w:pPr>
        <w:spacing w:before="0" w:after="0"/>
        <w:ind w:left="0" w:right="0"/>
        <w:rPr>
          <w:rFonts w:ascii="Arial" w:hAnsi="Arial" w:cs="Arial"/>
          <w:color w:val="auto"/>
        </w:rPr>
      </w:pPr>
    </w:p>
    <w:p w14:paraId="392B53F7" w14:textId="77777777" w:rsidR="000C05E6" w:rsidRDefault="000C05E6">
      <w:pPr>
        <w:spacing w:before="0" w:after="0"/>
        <w:ind w:left="0" w:right="0"/>
        <w:rPr>
          <w:rFonts w:ascii="Arial" w:hAnsi="Arial" w:cs="Arial"/>
          <w:color w:val="auto"/>
        </w:rPr>
      </w:pPr>
    </w:p>
    <w:p w14:paraId="30253D88" w14:textId="77777777" w:rsidR="000C05E6" w:rsidRDefault="000C05E6">
      <w:pPr>
        <w:spacing w:before="0" w:after="0"/>
        <w:ind w:left="0" w:right="0"/>
        <w:rPr>
          <w:rFonts w:ascii="Arial" w:hAnsi="Arial" w:cs="Arial"/>
          <w:color w:val="auto"/>
        </w:rPr>
      </w:pPr>
    </w:p>
    <w:p w14:paraId="2F84A0D9" w14:textId="77777777" w:rsidR="000C05E6" w:rsidRDefault="000C05E6">
      <w:pPr>
        <w:spacing w:before="0" w:after="0"/>
        <w:ind w:left="0" w:right="0"/>
        <w:rPr>
          <w:rFonts w:ascii="Arial" w:hAnsi="Arial" w:cs="Arial"/>
          <w:color w:val="auto"/>
        </w:rPr>
      </w:pPr>
    </w:p>
    <w:p w14:paraId="5080F686" w14:textId="77777777" w:rsidR="000C05E6" w:rsidRDefault="000C05E6">
      <w:pPr>
        <w:spacing w:before="0" w:after="0"/>
        <w:ind w:left="0" w:right="0"/>
        <w:rPr>
          <w:rFonts w:ascii="Arial" w:hAnsi="Arial" w:cs="Arial"/>
          <w:color w:val="auto"/>
        </w:rPr>
      </w:pPr>
    </w:p>
    <w:p w14:paraId="520790EC" w14:textId="77777777" w:rsidR="000C05E6" w:rsidRDefault="000C05E6">
      <w:pPr>
        <w:spacing w:before="0" w:after="0"/>
        <w:ind w:left="0" w:right="0"/>
        <w:rPr>
          <w:rFonts w:ascii="Arial" w:hAnsi="Arial" w:cs="Arial"/>
          <w:color w:val="auto"/>
        </w:rPr>
      </w:pPr>
    </w:p>
    <w:p w14:paraId="1252D598" w14:textId="77777777" w:rsidR="000C05E6" w:rsidRDefault="000C05E6">
      <w:pPr>
        <w:spacing w:before="0" w:after="0"/>
        <w:ind w:left="0" w:right="0"/>
        <w:rPr>
          <w:rFonts w:ascii="Arial" w:hAnsi="Arial" w:cs="Arial"/>
          <w:color w:val="auto"/>
        </w:rPr>
      </w:pPr>
    </w:p>
    <w:p w14:paraId="3031D02F" w14:textId="77777777" w:rsidR="000C05E6" w:rsidRDefault="000C05E6">
      <w:pPr>
        <w:spacing w:before="0" w:after="0"/>
        <w:ind w:left="0" w:right="0"/>
        <w:rPr>
          <w:rFonts w:ascii="Arial" w:hAnsi="Arial" w:cs="Arial"/>
          <w:color w:val="auto"/>
        </w:rPr>
      </w:pPr>
    </w:p>
    <w:p w14:paraId="2F33B19E" w14:textId="77777777" w:rsidR="000C05E6" w:rsidRDefault="000C05E6">
      <w:pPr>
        <w:spacing w:before="0" w:after="0"/>
        <w:ind w:left="0" w:right="0"/>
        <w:rPr>
          <w:rFonts w:ascii="Arial" w:hAnsi="Arial" w:cs="Arial"/>
          <w:color w:val="auto"/>
        </w:rPr>
      </w:pPr>
    </w:p>
    <w:p w14:paraId="29A867DB" w14:textId="77777777" w:rsidR="000C05E6" w:rsidRDefault="000C05E6">
      <w:pPr>
        <w:spacing w:before="0" w:after="0"/>
        <w:ind w:left="0" w:right="0"/>
        <w:rPr>
          <w:rFonts w:ascii="Arial" w:hAnsi="Arial" w:cs="Arial"/>
          <w:color w:val="auto"/>
        </w:rPr>
      </w:pPr>
    </w:p>
    <w:p w14:paraId="23A12101" w14:textId="77777777" w:rsidR="000C05E6" w:rsidRDefault="000C05E6">
      <w:pPr>
        <w:spacing w:before="0" w:after="0"/>
        <w:ind w:left="0" w:right="0"/>
        <w:rPr>
          <w:rFonts w:ascii="Arial" w:hAnsi="Arial" w:cs="Arial"/>
          <w:color w:val="auto"/>
        </w:rPr>
      </w:pPr>
    </w:p>
    <w:p w14:paraId="69E44E9D" w14:textId="77777777" w:rsidR="000C05E6" w:rsidRDefault="000C05E6">
      <w:pPr>
        <w:spacing w:before="0" w:after="0"/>
        <w:ind w:left="0" w:right="0"/>
        <w:rPr>
          <w:rFonts w:ascii="Arial" w:hAnsi="Arial" w:cs="Arial"/>
          <w:color w:val="auto"/>
        </w:rPr>
      </w:pPr>
    </w:p>
    <w:p w14:paraId="4467DF6C" w14:textId="77777777" w:rsidR="000C05E6" w:rsidRDefault="000C05E6">
      <w:pPr>
        <w:spacing w:before="0" w:after="0"/>
        <w:ind w:left="0" w:right="0"/>
        <w:rPr>
          <w:rFonts w:ascii="Arial" w:hAnsi="Arial" w:cs="Arial"/>
          <w:color w:val="auto"/>
        </w:rPr>
      </w:pPr>
    </w:p>
    <w:p w14:paraId="0A7F0270" w14:textId="77777777" w:rsidR="000C05E6" w:rsidRDefault="000C05E6">
      <w:pPr>
        <w:spacing w:before="0" w:after="0"/>
        <w:ind w:left="0" w:right="0"/>
        <w:rPr>
          <w:rFonts w:ascii="Arial" w:hAnsi="Arial" w:cs="Arial"/>
          <w:color w:val="auto"/>
        </w:rPr>
      </w:pPr>
    </w:p>
    <w:p w14:paraId="588E5675" w14:textId="7015286C" w:rsidR="000C05E6" w:rsidRDefault="000C05E6">
      <w:pPr>
        <w:spacing w:before="0" w:after="0"/>
        <w:ind w:left="0" w:right="0"/>
        <w:rPr>
          <w:rFonts w:ascii="Arial" w:hAnsi="Arial" w:cs="Arial"/>
          <w:color w:val="auto"/>
        </w:rPr>
      </w:pPr>
    </w:p>
    <w:p w14:paraId="42EE739A" w14:textId="77777777" w:rsidR="000C05E6" w:rsidRDefault="000C05E6">
      <w:pPr>
        <w:spacing w:before="0" w:after="0"/>
        <w:ind w:left="0" w:right="0"/>
        <w:rPr>
          <w:rFonts w:ascii="Arial" w:hAnsi="Arial" w:cs="Arial"/>
          <w:color w:val="auto"/>
        </w:rPr>
      </w:pPr>
    </w:p>
    <w:p w14:paraId="300FA581" w14:textId="77777777" w:rsidR="000C05E6" w:rsidRDefault="000C05E6">
      <w:pPr>
        <w:spacing w:before="0" w:after="0"/>
        <w:ind w:left="0" w:right="0"/>
        <w:rPr>
          <w:rFonts w:ascii="Arial" w:hAnsi="Arial" w:cs="Arial"/>
          <w:color w:val="auto"/>
        </w:rPr>
      </w:pPr>
    </w:p>
    <w:p w14:paraId="2081112B" w14:textId="77777777" w:rsidR="000C05E6" w:rsidRDefault="000C05E6">
      <w:pPr>
        <w:spacing w:before="0" w:after="0"/>
        <w:ind w:left="0" w:right="0"/>
        <w:rPr>
          <w:rFonts w:ascii="Arial" w:hAnsi="Arial" w:cs="Arial"/>
          <w:color w:val="auto"/>
        </w:rPr>
      </w:pPr>
    </w:p>
    <w:p w14:paraId="49A7F540" w14:textId="77777777" w:rsidR="000C05E6" w:rsidRDefault="000C05E6">
      <w:pPr>
        <w:spacing w:before="0" w:after="0"/>
        <w:ind w:left="0" w:right="0"/>
        <w:rPr>
          <w:rFonts w:ascii="Arial" w:hAnsi="Arial" w:cs="Arial"/>
          <w:color w:val="auto"/>
        </w:rPr>
      </w:pPr>
    </w:p>
    <w:p w14:paraId="65CC38E4" w14:textId="77777777" w:rsidR="000C05E6" w:rsidRDefault="000C05E6">
      <w:pPr>
        <w:spacing w:before="0" w:after="0"/>
        <w:ind w:left="0" w:right="0"/>
        <w:rPr>
          <w:rFonts w:ascii="Arial" w:hAnsi="Arial" w:cs="Arial"/>
          <w:color w:val="auto"/>
        </w:rPr>
      </w:pPr>
    </w:p>
    <w:p w14:paraId="70941D04" w14:textId="77777777" w:rsidR="000C05E6" w:rsidRDefault="000C05E6">
      <w:pPr>
        <w:spacing w:before="0" w:after="0"/>
        <w:ind w:left="0" w:right="0"/>
        <w:rPr>
          <w:rFonts w:ascii="Arial" w:hAnsi="Arial" w:cs="Arial"/>
          <w:color w:val="auto"/>
        </w:rPr>
      </w:pPr>
    </w:p>
    <w:p w14:paraId="50BA843B" w14:textId="77777777" w:rsidR="000C05E6" w:rsidRDefault="000C05E6">
      <w:pPr>
        <w:spacing w:before="0" w:after="0"/>
        <w:ind w:left="0" w:right="0"/>
        <w:rPr>
          <w:rFonts w:ascii="Arial" w:hAnsi="Arial" w:cs="Arial"/>
          <w:color w:val="auto"/>
        </w:rPr>
      </w:pPr>
    </w:p>
    <w:p w14:paraId="3DAB2E84" w14:textId="77777777" w:rsidR="000C05E6" w:rsidRDefault="000C05E6">
      <w:pPr>
        <w:spacing w:before="0" w:after="0"/>
        <w:ind w:left="0" w:right="0"/>
        <w:rPr>
          <w:rFonts w:ascii="Arial" w:hAnsi="Arial" w:cs="Arial"/>
          <w:color w:val="auto"/>
        </w:rPr>
      </w:pPr>
    </w:p>
    <w:p w14:paraId="68B6C18B" w14:textId="77777777" w:rsidR="000C05E6" w:rsidRDefault="000C05E6">
      <w:pPr>
        <w:spacing w:before="0" w:after="0"/>
        <w:ind w:left="0" w:right="0"/>
        <w:rPr>
          <w:rFonts w:ascii="Arial" w:hAnsi="Arial" w:cs="Arial"/>
          <w:color w:val="auto"/>
        </w:rPr>
      </w:pPr>
    </w:p>
    <w:p w14:paraId="19FEEA17" w14:textId="77777777" w:rsidR="000C05E6" w:rsidRDefault="000C05E6">
      <w:pPr>
        <w:spacing w:before="0" w:after="0"/>
        <w:ind w:left="0" w:right="0"/>
        <w:rPr>
          <w:rFonts w:ascii="Arial" w:hAnsi="Arial" w:cs="Arial"/>
          <w:color w:val="auto"/>
        </w:rPr>
      </w:pPr>
    </w:p>
    <w:p w14:paraId="066D33B2" w14:textId="77777777" w:rsidR="000C05E6" w:rsidRDefault="000C05E6">
      <w:pPr>
        <w:spacing w:before="0" w:after="0"/>
        <w:ind w:left="0" w:right="0"/>
        <w:rPr>
          <w:rFonts w:ascii="Arial" w:hAnsi="Arial" w:cs="Arial"/>
          <w:color w:val="auto"/>
        </w:rPr>
      </w:pPr>
    </w:p>
    <w:p w14:paraId="060A3884" w14:textId="77777777" w:rsidR="000C05E6" w:rsidRDefault="000C05E6">
      <w:pPr>
        <w:spacing w:before="0" w:after="0"/>
        <w:ind w:left="0" w:right="0"/>
        <w:rPr>
          <w:rFonts w:ascii="Arial" w:hAnsi="Arial" w:cs="Arial"/>
          <w:color w:val="auto"/>
        </w:rPr>
      </w:pPr>
    </w:p>
    <w:p w14:paraId="58EEBB9D" w14:textId="77777777" w:rsidR="000C05E6" w:rsidRDefault="000C05E6">
      <w:pPr>
        <w:spacing w:before="0" w:after="0"/>
        <w:ind w:left="0" w:right="0"/>
        <w:rPr>
          <w:rFonts w:ascii="Arial" w:hAnsi="Arial" w:cs="Arial"/>
          <w:color w:val="auto"/>
        </w:rPr>
      </w:pPr>
    </w:p>
    <w:p w14:paraId="7AAE61CC" w14:textId="77777777" w:rsidR="000C05E6" w:rsidRDefault="000C05E6">
      <w:pPr>
        <w:spacing w:before="0" w:after="0"/>
        <w:ind w:left="0" w:right="0"/>
        <w:rPr>
          <w:rFonts w:ascii="Arial" w:hAnsi="Arial" w:cs="Arial"/>
          <w:color w:val="auto"/>
        </w:rPr>
      </w:pPr>
    </w:p>
    <w:p w14:paraId="5EC45CF7" w14:textId="77777777" w:rsidR="000C05E6" w:rsidRDefault="000C05E6">
      <w:pPr>
        <w:spacing w:before="0" w:after="0"/>
        <w:ind w:left="0" w:right="0"/>
        <w:rPr>
          <w:rFonts w:ascii="Arial" w:hAnsi="Arial" w:cs="Arial"/>
          <w:color w:val="auto"/>
        </w:rPr>
      </w:pPr>
    </w:p>
    <w:p w14:paraId="6B566778" w14:textId="77777777" w:rsidR="000C05E6" w:rsidRDefault="000C05E6">
      <w:pPr>
        <w:spacing w:before="0" w:after="0"/>
        <w:ind w:left="0" w:right="0"/>
        <w:rPr>
          <w:rFonts w:ascii="Arial" w:hAnsi="Arial" w:cs="Arial"/>
          <w:color w:val="auto"/>
        </w:rPr>
      </w:pPr>
    </w:p>
    <w:p w14:paraId="781A973B" w14:textId="77777777" w:rsidR="000C05E6" w:rsidRDefault="000C05E6">
      <w:pPr>
        <w:spacing w:before="0" w:after="0"/>
        <w:ind w:left="0" w:right="0"/>
        <w:rPr>
          <w:rFonts w:ascii="Arial" w:hAnsi="Arial" w:cs="Arial"/>
          <w:color w:val="auto"/>
        </w:rPr>
      </w:pPr>
    </w:p>
    <w:p w14:paraId="45F578FF" w14:textId="77777777" w:rsidR="000C05E6" w:rsidRDefault="000C05E6">
      <w:pPr>
        <w:spacing w:before="0" w:after="0"/>
        <w:ind w:left="0" w:right="0"/>
        <w:rPr>
          <w:rFonts w:ascii="Arial" w:hAnsi="Arial" w:cs="Arial"/>
          <w:color w:val="auto"/>
        </w:rPr>
      </w:pPr>
    </w:p>
    <w:p w14:paraId="4330A188" w14:textId="404F3B9C" w:rsidR="000C05E6" w:rsidRDefault="000C05E6">
      <w:pPr>
        <w:spacing w:before="0" w:after="0"/>
        <w:ind w:left="0" w:right="0"/>
        <w:rPr>
          <w:rFonts w:ascii="Arial" w:hAnsi="Arial" w:cs="Arial"/>
          <w:color w:val="auto"/>
        </w:rPr>
      </w:pPr>
    </w:p>
    <w:p w14:paraId="2C1E58C0" w14:textId="7AAEE694"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69856" behindDoc="1" locked="0" layoutInCell="1" allowOverlap="1" wp14:anchorId="6CE69276" wp14:editId="22D0AC76">
            <wp:simplePos x="0" y="0"/>
            <wp:positionH relativeFrom="margin">
              <wp:align>left</wp:align>
            </wp:positionH>
            <wp:positionV relativeFrom="paragraph">
              <wp:posOffset>62865</wp:posOffset>
            </wp:positionV>
            <wp:extent cx="4591050" cy="3321685"/>
            <wp:effectExtent l="0" t="0" r="0" b="0"/>
            <wp:wrapTight wrapText="bothSides">
              <wp:wrapPolygon edited="0">
                <wp:start x="0" y="0"/>
                <wp:lineTo x="0" y="21431"/>
                <wp:lineTo x="21510" y="21431"/>
                <wp:lineTo x="21510" y="0"/>
                <wp:lineTo x="0" y="0"/>
              </wp:wrapPolygon>
            </wp:wrapTight>
            <wp:docPr id="256368503" name="Image 49" descr="Une image contenant texte, capture d’écran, logiciel,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8503" name="Image 49" descr="Une image contenant texte, capture d’écran, logiciel, Page web"/>
                    <pic:cNvPicPr/>
                  </pic:nvPicPr>
                  <pic:blipFill>
                    <a:blip r:embed="rId70">
                      <a:extLst>
                        <a:ext uri="{28A0092B-C50C-407E-A947-70E740481C1C}">
                          <a14:useLocalDpi xmlns:a14="http://schemas.microsoft.com/office/drawing/2010/main" val="0"/>
                        </a:ext>
                      </a:extLst>
                    </a:blip>
                    <a:stretch>
                      <a:fillRect/>
                    </a:stretch>
                  </pic:blipFill>
                  <pic:spPr>
                    <a:xfrm>
                      <a:off x="0" y="0"/>
                      <a:ext cx="4591050" cy="3321685"/>
                    </a:xfrm>
                    <a:prstGeom prst="rect">
                      <a:avLst/>
                    </a:prstGeom>
                  </pic:spPr>
                </pic:pic>
              </a:graphicData>
            </a:graphic>
            <wp14:sizeRelH relativeFrom="margin">
              <wp14:pctWidth>0</wp14:pctWidth>
            </wp14:sizeRelH>
            <wp14:sizeRelV relativeFrom="margin">
              <wp14:pctHeight>0</wp14:pctHeight>
            </wp14:sizeRelV>
          </wp:anchor>
        </w:drawing>
      </w:r>
    </w:p>
    <w:p w14:paraId="56B06FAB" w14:textId="77777777" w:rsidR="000C05E6" w:rsidRDefault="000C05E6">
      <w:pPr>
        <w:spacing w:before="0" w:after="0"/>
        <w:ind w:left="0" w:right="0"/>
        <w:rPr>
          <w:rFonts w:ascii="Arial" w:hAnsi="Arial" w:cs="Arial"/>
          <w:color w:val="auto"/>
        </w:rPr>
      </w:pPr>
    </w:p>
    <w:p w14:paraId="539B7405" w14:textId="4205FC5A" w:rsidR="000C05E6" w:rsidRDefault="000C05E6">
      <w:pPr>
        <w:spacing w:before="0" w:after="0"/>
        <w:ind w:left="0" w:right="0"/>
        <w:rPr>
          <w:rFonts w:ascii="Arial" w:hAnsi="Arial" w:cs="Arial"/>
          <w:color w:val="auto"/>
        </w:rPr>
      </w:pPr>
    </w:p>
    <w:p w14:paraId="68BB307F" w14:textId="7ED44985" w:rsidR="000C05E6" w:rsidRDefault="00B154DC">
      <w:pPr>
        <w:spacing w:before="0" w:after="0"/>
        <w:ind w:left="0" w:right="0"/>
        <w:rPr>
          <w:rFonts w:ascii="Arial" w:hAnsi="Arial" w:cs="Arial"/>
          <w:color w:val="auto"/>
        </w:rPr>
      </w:pPr>
      <w:r>
        <w:rPr>
          <w:rFonts w:ascii="Arial" w:hAnsi="Arial" w:cs="Arial"/>
          <w:color w:val="auto"/>
        </w:rPr>
        <w:t xml:space="preserve">57) Essayer de rouvrir l’application RemoteApp dans l’interface rd web </w:t>
      </w:r>
    </w:p>
    <w:p w14:paraId="7044E217" w14:textId="77777777" w:rsidR="000C05E6" w:rsidRDefault="000C05E6">
      <w:pPr>
        <w:spacing w:before="0" w:after="0"/>
        <w:ind w:left="0" w:right="0"/>
        <w:rPr>
          <w:rFonts w:ascii="Arial" w:hAnsi="Arial" w:cs="Arial"/>
          <w:color w:val="auto"/>
        </w:rPr>
      </w:pPr>
    </w:p>
    <w:p w14:paraId="7F3F23F8" w14:textId="77777777" w:rsidR="000C05E6" w:rsidRDefault="000C05E6">
      <w:pPr>
        <w:spacing w:before="0" w:after="0"/>
        <w:ind w:left="0" w:right="0"/>
        <w:rPr>
          <w:rFonts w:ascii="Arial" w:hAnsi="Arial" w:cs="Arial"/>
          <w:color w:val="auto"/>
        </w:rPr>
      </w:pPr>
    </w:p>
    <w:p w14:paraId="11390F76" w14:textId="77777777" w:rsidR="000C05E6" w:rsidRDefault="000C05E6">
      <w:pPr>
        <w:spacing w:before="0" w:after="0"/>
        <w:ind w:left="0" w:right="0"/>
        <w:rPr>
          <w:rFonts w:ascii="Arial" w:hAnsi="Arial" w:cs="Arial"/>
          <w:color w:val="auto"/>
        </w:rPr>
      </w:pPr>
    </w:p>
    <w:p w14:paraId="4DE00A87" w14:textId="4E305FE5" w:rsidR="000C05E6" w:rsidRDefault="000C05E6">
      <w:pPr>
        <w:spacing w:before="0" w:after="0"/>
        <w:ind w:left="0" w:right="0"/>
        <w:rPr>
          <w:rFonts w:ascii="Arial" w:hAnsi="Arial" w:cs="Arial"/>
          <w:color w:val="auto"/>
        </w:rPr>
      </w:pPr>
    </w:p>
    <w:p w14:paraId="50F47154" w14:textId="53E153E5" w:rsidR="000C05E6" w:rsidRDefault="000C05E6">
      <w:pPr>
        <w:spacing w:before="0" w:after="0"/>
        <w:ind w:left="0" w:right="0"/>
        <w:rPr>
          <w:rFonts w:ascii="Arial" w:hAnsi="Arial" w:cs="Arial"/>
          <w:color w:val="auto"/>
        </w:rPr>
      </w:pPr>
    </w:p>
    <w:p w14:paraId="12C76169" w14:textId="77777777" w:rsidR="000C05E6" w:rsidRDefault="000C05E6">
      <w:pPr>
        <w:spacing w:before="0" w:after="0"/>
        <w:ind w:left="0" w:right="0"/>
        <w:rPr>
          <w:rFonts w:ascii="Arial" w:hAnsi="Arial" w:cs="Arial"/>
          <w:color w:val="auto"/>
        </w:rPr>
      </w:pPr>
    </w:p>
    <w:p w14:paraId="7FC462C8" w14:textId="712BD439" w:rsidR="000C05E6" w:rsidRDefault="000C05E6">
      <w:pPr>
        <w:spacing w:before="0" w:after="0"/>
        <w:ind w:left="0" w:right="0"/>
        <w:rPr>
          <w:rFonts w:ascii="Arial" w:hAnsi="Arial" w:cs="Arial"/>
          <w:color w:val="auto"/>
        </w:rPr>
      </w:pPr>
    </w:p>
    <w:p w14:paraId="437012E9" w14:textId="53200B93" w:rsidR="000C05E6" w:rsidRDefault="000C05E6">
      <w:pPr>
        <w:spacing w:before="0" w:after="0"/>
        <w:ind w:left="0" w:right="0"/>
        <w:rPr>
          <w:rFonts w:ascii="Arial" w:hAnsi="Arial" w:cs="Arial"/>
          <w:color w:val="auto"/>
        </w:rPr>
      </w:pPr>
    </w:p>
    <w:p w14:paraId="323B4CD0" w14:textId="2BF02831" w:rsidR="000C05E6" w:rsidRDefault="000C05E6">
      <w:pPr>
        <w:spacing w:before="0" w:after="0"/>
        <w:ind w:left="0" w:right="0"/>
        <w:rPr>
          <w:rFonts w:ascii="Arial" w:hAnsi="Arial" w:cs="Arial"/>
          <w:color w:val="auto"/>
        </w:rPr>
      </w:pPr>
    </w:p>
    <w:p w14:paraId="6D382CF6" w14:textId="5E527069" w:rsidR="000C05E6" w:rsidRDefault="000C05E6">
      <w:pPr>
        <w:spacing w:before="0" w:after="0"/>
        <w:ind w:left="0" w:right="0"/>
        <w:rPr>
          <w:rFonts w:ascii="Arial" w:hAnsi="Arial" w:cs="Arial"/>
          <w:color w:val="auto"/>
        </w:rPr>
      </w:pPr>
    </w:p>
    <w:p w14:paraId="6CDBD371" w14:textId="77777777" w:rsidR="000C05E6" w:rsidRDefault="000C05E6">
      <w:pPr>
        <w:spacing w:before="0" w:after="0"/>
        <w:ind w:left="0" w:right="0"/>
        <w:rPr>
          <w:rFonts w:ascii="Arial" w:hAnsi="Arial" w:cs="Arial"/>
          <w:color w:val="auto"/>
        </w:rPr>
      </w:pPr>
    </w:p>
    <w:p w14:paraId="143DCB0E" w14:textId="79426948" w:rsidR="000C05E6" w:rsidRDefault="000C05E6">
      <w:pPr>
        <w:spacing w:before="0" w:after="0"/>
        <w:ind w:left="0" w:right="0"/>
        <w:rPr>
          <w:rFonts w:ascii="Arial" w:hAnsi="Arial" w:cs="Arial"/>
          <w:color w:val="auto"/>
        </w:rPr>
      </w:pPr>
    </w:p>
    <w:p w14:paraId="19E60838" w14:textId="77777777" w:rsidR="000C05E6" w:rsidRDefault="000C05E6">
      <w:pPr>
        <w:spacing w:before="0" w:after="0"/>
        <w:ind w:left="0" w:right="0"/>
        <w:rPr>
          <w:rFonts w:ascii="Arial" w:hAnsi="Arial" w:cs="Arial"/>
          <w:color w:val="auto"/>
        </w:rPr>
      </w:pPr>
    </w:p>
    <w:p w14:paraId="38A3A058" w14:textId="26B41C6D" w:rsidR="000C05E6" w:rsidRDefault="000C05E6">
      <w:pPr>
        <w:spacing w:before="0" w:after="0"/>
        <w:ind w:left="0" w:right="0"/>
        <w:rPr>
          <w:rFonts w:ascii="Arial" w:hAnsi="Arial" w:cs="Arial"/>
          <w:color w:val="auto"/>
        </w:rPr>
      </w:pPr>
    </w:p>
    <w:p w14:paraId="762560A7" w14:textId="77777777" w:rsidR="000C05E6" w:rsidRDefault="000C05E6">
      <w:pPr>
        <w:spacing w:before="0" w:after="0"/>
        <w:ind w:left="0" w:right="0"/>
        <w:rPr>
          <w:rFonts w:ascii="Arial" w:hAnsi="Arial" w:cs="Arial"/>
          <w:color w:val="auto"/>
        </w:rPr>
      </w:pPr>
    </w:p>
    <w:p w14:paraId="17E70D17" w14:textId="77C000BE" w:rsidR="000C05E6" w:rsidRDefault="000C05E6">
      <w:pPr>
        <w:spacing w:before="0" w:after="0"/>
        <w:ind w:left="0" w:right="0"/>
        <w:rPr>
          <w:rFonts w:ascii="Arial" w:hAnsi="Arial" w:cs="Arial"/>
          <w:color w:val="auto"/>
        </w:rPr>
      </w:pPr>
    </w:p>
    <w:p w14:paraId="6222BC32" w14:textId="77777777" w:rsidR="000C05E6" w:rsidRDefault="000C05E6">
      <w:pPr>
        <w:spacing w:before="0" w:after="0"/>
        <w:ind w:left="0" w:right="0"/>
        <w:rPr>
          <w:rFonts w:ascii="Arial" w:hAnsi="Arial" w:cs="Arial"/>
          <w:color w:val="auto"/>
        </w:rPr>
      </w:pPr>
    </w:p>
    <w:p w14:paraId="6E449881" w14:textId="77777777" w:rsidR="000C05E6" w:rsidRDefault="000C05E6">
      <w:pPr>
        <w:spacing w:before="0" w:after="0"/>
        <w:ind w:left="0" w:right="0"/>
        <w:rPr>
          <w:rFonts w:ascii="Arial" w:hAnsi="Arial" w:cs="Arial"/>
          <w:color w:val="auto"/>
        </w:rPr>
      </w:pPr>
    </w:p>
    <w:p w14:paraId="6129863C" w14:textId="77777777" w:rsidR="000C05E6" w:rsidRDefault="000C05E6">
      <w:pPr>
        <w:spacing w:before="0" w:after="0"/>
        <w:ind w:left="0" w:right="0"/>
        <w:rPr>
          <w:rFonts w:ascii="Arial" w:hAnsi="Arial" w:cs="Arial"/>
          <w:color w:val="auto"/>
        </w:rPr>
      </w:pPr>
    </w:p>
    <w:p w14:paraId="1FF5FCCE" w14:textId="77777777" w:rsidR="000C05E6" w:rsidRDefault="000C05E6">
      <w:pPr>
        <w:spacing w:before="0" w:after="0"/>
        <w:ind w:left="0" w:right="0"/>
        <w:rPr>
          <w:rFonts w:ascii="Arial" w:hAnsi="Arial" w:cs="Arial"/>
          <w:color w:val="auto"/>
        </w:rPr>
      </w:pPr>
    </w:p>
    <w:p w14:paraId="2BFAEFE1" w14:textId="51A12D14"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70880" behindDoc="1" locked="0" layoutInCell="1" allowOverlap="1" wp14:anchorId="45C23D57" wp14:editId="5F4A8C0B">
            <wp:simplePos x="0" y="0"/>
            <wp:positionH relativeFrom="margin">
              <wp:posOffset>-229235</wp:posOffset>
            </wp:positionH>
            <wp:positionV relativeFrom="paragraph">
              <wp:posOffset>184785</wp:posOffset>
            </wp:positionV>
            <wp:extent cx="3406140" cy="2727960"/>
            <wp:effectExtent l="0" t="0" r="3810" b="0"/>
            <wp:wrapTight wrapText="bothSides">
              <wp:wrapPolygon edited="0">
                <wp:start x="0" y="0"/>
                <wp:lineTo x="0" y="21419"/>
                <wp:lineTo x="21503" y="21419"/>
                <wp:lineTo x="21503" y="0"/>
                <wp:lineTo x="0" y="0"/>
              </wp:wrapPolygon>
            </wp:wrapTight>
            <wp:docPr id="1912480244" name="Image 51" descr="Une image contenant texte, capture d’écran, affichag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0244" name="Image 51" descr="Une image contenant texte, capture d’écran, affichage, Police"/>
                    <pic:cNvPicPr/>
                  </pic:nvPicPr>
                  <pic:blipFill>
                    <a:blip r:embed="rId71">
                      <a:extLst>
                        <a:ext uri="{28A0092B-C50C-407E-A947-70E740481C1C}">
                          <a14:useLocalDpi xmlns:a14="http://schemas.microsoft.com/office/drawing/2010/main" val="0"/>
                        </a:ext>
                      </a:extLst>
                    </a:blip>
                    <a:stretch>
                      <a:fillRect/>
                    </a:stretch>
                  </pic:blipFill>
                  <pic:spPr>
                    <a:xfrm>
                      <a:off x="0" y="0"/>
                      <a:ext cx="3406140" cy="2727960"/>
                    </a:xfrm>
                    <a:prstGeom prst="rect">
                      <a:avLst/>
                    </a:prstGeom>
                  </pic:spPr>
                </pic:pic>
              </a:graphicData>
            </a:graphic>
          </wp:anchor>
        </w:drawing>
      </w:r>
    </w:p>
    <w:p w14:paraId="7C719CF3" w14:textId="1289F5A3" w:rsidR="000C05E6" w:rsidRDefault="000C05E6">
      <w:pPr>
        <w:spacing w:before="0" w:after="0"/>
        <w:ind w:left="0" w:right="0"/>
        <w:rPr>
          <w:rFonts w:ascii="Arial" w:hAnsi="Arial" w:cs="Arial"/>
          <w:color w:val="auto"/>
        </w:rPr>
      </w:pPr>
    </w:p>
    <w:p w14:paraId="75158D39" w14:textId="4CD1CB01" w:rsidR="00B154DC" w:rsidRDefault="00B154DC">
      <w:pPr>
        <w:spacing w:before="0" w:after="0"/>
        <w:ind w:left="0" w:right="0"/>
        <w:rPr>
          <w:rFonts w:ascii="Arial" w:hAnsi="Arial" w:cs="Arial"/>
          <w:color w:val="auto"/>
        </w:rPr>
      </w:pPr>
      <w:r>
        <w:rPr>
          <w:rFonts w:ascii="Arial" w:hAnsi="Arial" w:cs="Arial"/>
          <w:color w:val="auto"/>
        </w:rPr>
        <w:t>58) Entrez vos informations d’identifications</w:t>
      </w:r>
    </w:p>
    <w:p w14:paraId="557FBE02" w14:textId="77777777" w:rsidR="00B154DC" w:rsidRDefault="00B154DC">
      <w:pPr>
        <w:spacing w:before="0" w:after="0"/>
        <w:ind w:left="0" w:right="0"/>
        <w:rPr>
          <w:rFonts w:ascii="Arial" w:hAnsi="Arial" w:cs="Arial"/>
          <w:color w:val="auto"/>
        </w:rPr>
      </w:pPr>
    </w:p>
    <w:p w14:paraId="1949F85F" w14:textId="77777777" w:rsidR="00B154DC" w:rsidRDefault="00B154DC">
      <w:pPr>
        <w:spacing w:before="0" w:after="0"/>
        <w:ind w:left="0" w:right="0"/>
        <w:rPr>
          <w:rFonts w:ascii="Arial" w:hAnsi="Arial" w:cs="Arial"/>
          <w:color w:val="auto"/>
        </w:rPr>
      </w:pPr>
    </w:p>
    <w:p w14:paraId="73679DA8" w14:textId="77777777" w:rsidR="00B154DC" w:rsidRDefault="00B154DC">
      <w:pPr>
        <w:spacing w:before="0" w:after="0"/>
        <w:ind w:left="0" w:right="0"/>
        <w:rPr>
          <w:rFonts w:ascii="Arial" w:hAnsi="Arial" w:cs="Arial"/>
          <w:color w:val="auto"/>
        </w:rPr>
      </w:pPr>
    </w:p>
    <w:p w14:paraId="5E75A9AE" w14:textId="77777777" w:rsidR="00B154DC" w:rsidRDefault="00B154DC">
      <w:pPr>
        <w:spacing w:before="0" w:after="0"/>
        <w:ind w:left="0" w:right="0"/>
        <w:rPr>
          <w:rFonts w:ascii="Arial" w:hAnsi="Arial" w:cs="Arial"/>
          <w:color w:val="auto"/>
        </w:rPr>
      </w:pPr>
    </w:p>
    <w:p w14:paraId="6256028D" w14:textId="77777777" w:rsidR="00B154DC" w:rsidRDefault="00B154DC">
      <w:pPr>
        <w:spacing w:before="0" w:after="0"/>
        <w:ind w:left="0" w:right="0"/>
        <w:rPr>
          <w:rFonts w:ascii="Arial" w:hAnsi="Arial" w:cs="Arial"/>
          <w:color w:val="auto"/>
        </w:rPr>
      </w:pPr>
    </w:p>
    <w:p w14:paraId="37F53298" w14:textId="77777777" w:rsidR="00B154DC" w:rsidRDefault="00B154DC">
      <w:pPr>
        <w:spacing w:before="0" w:after="0"/>
        <w:ind w:left="0" w:right="0"/>
        <w:rPr>
          <w:rFonts w:ascii="Arial" w:hAnsi="Arial" w:cs="Arial"/>
          <w:color w:val="auto"/>
        </w:rPr>
      </w:pPr>
    </w:p>
    <w:p w14:paraId="01891054" w14:textId="77777777" w:rsidR="00B154DC" w:rsidRDefault="00B154DC">
      <w:pPr>
        <w:spacing w:before="0" w:after="0"/>
        <w:ind w:left="0" w:right="0"/>
        <w:rPr>
          <w:rFonts w:ascii="Arial" w:hAnsi="Arial" w:cs="Arial"/>
          <w:color w:val="auto"/>
        </w:rPr>
      </w:pPr>
    </w:p>
    <w:p w14:paraId="0821E869" w14:textId="77777777" w:rsidR="00B154DC" w:rsidRDefault="00B154DC">
      <w:pPr>
        <w:spacing w:before="0" w:after="0"/>
        <w:ind w:left="0" w:right="0"/>
        <w:rPr>
          <w:rFonts w:ascii="Arial" w:hAnsi="Arial" w:cs="Arial"/>
          <w:color w:val="auto"/>
        </w:rPr>
      </w:pPr>
    </w:p>
    <w:p w14:paraId="2EA50758" w14:textId="77777777" w:rsidR="00B154DC" w:rsidRDefault="00B154DC">
      <w:pPr>
        <w:spacing w:before="0" w:after="0"/>
        <w:ind w:left="0" w:right="0"/>
        <w:rPr>
          <w:rFonts w:ascii="Arial" w:hAnsi="Arial" w:cs="Arial"/>
          <w:color w:val="auto"/>
        </w:rPr>
      </w:pPr>
    </w:p>
    <w:p w14:paraId="7DCED0B9" w14:textId="77777777" w:rsidR="00B154DC" w:rsidRDefault="00B154DC">
      <w:pPr>
        <w:spacing w:before="0" w:after="0"/>
        <w:ind w:left="0" w:right="0"/>
        <w:rPr>
          <w:rFonts w:ascii="Arial" w:hAnsi="Arial" w:cs="Arial"/>
          <w:color w:val="auto"/>
        </w:rPr>
      </w:pPr>
    </w:p>
    <w:p w14:paraId="2C20E961" w14:textId="77777777" w:rsidR="00B154DC" w:rsidRDefault="00B154DC">
      <w:pPr>
        <w:spacing w:before="0" w:after="0"/>
        <w:ind w:left="0" w:right="0"/>
        <w:rPr>
          <w:rFonts w:ascii="Arial" w:hAnsi="Arial" w:cs="Arial"/>
          <w:color w:val="auto"/>
        </w:rPr>
      </w:pPr>
    </w:p>
    <w:p w14:paraId="48234167" w14:textId="3BC45AD2" w:rsidR="000C05E6" w:rsidRDefault="000C05E6">
      <w:pPr>
        <w:spacing w:before="0" w:after="0"/>
        <w:ind w:left="0" w:right="0"/>
        <w:rPr>
          <w:rFonts w:ascii="Arial" w:hAnsi="Arial" w:cs="Arial"/>
          <w:color w:val="auto"/>
        </w:rPr>
      </w:pPr>
    </w:p>
    <w:p w14:paraId="5170DD0D" w14:textId="07CC91E5" w:rsidR="000C05E6" w:rsidRDefault="000C05E6">
      <w:pPr>
        <w:spacing w:before="0" w:after="0"/>
        <w:ind w:left="0" w:right="0"/>
        <w:rPr>
          <w:rFonts w:ascii="Arial" w:hAnsi="Arial" w:cs="Arial"/>
          <w:color w:val="auto"/>
        </w:rPr>
      </w:pPr>
    </w:p>
    <w:p w14:paraId="4C7F453B" w14:textId="31466CD6" w:rsidR="000C05E6" w:rsidRDefault="000C05E6">
      <w:pPr>
        <w:spacing w:before="0" w:after="0"/>
        <w:ind w:left="0" w:right="0"/>
        <w:rPr>
          <w:rFonts w:ascii="Arial" w:hAnsi="Arial" w:cs="Arial"/>
          <w:color w:val="auto"/>
        </w:rPr>
      </w:pPr>
    </w:p>
    <w:p w14:paraId="2AD7CC35" w14:textId="1AFFC600" w:rsidR="000C05E6" w:rsidRDefault="000C05E6">
      <w:pPr>
        <w:spacing w:before="0" w:after="0"/>
        <w:ind w:left="0" w:right="0"/>
        <w:rPr>
          <w:rFonts w:ascii="Arial" w:hAnsi="Arial" w:cs="Arial"/>
          <w:color w:val="auto"/>
        </w:rPr>
      </w:pPr>
    </w:p>
    <w:p w14:paraId="2E4D321A" w14:textId="77777777" w:rsidR="000C05E6" w:rsidRDefault="000C05E6">
      <w:pPr>
        <w:spacing w:before="0" w:after="0"/>
        <w:ind w:left="0" w:right="0"/>
        <w:rPr>
          <w:rFonts w:ascii="Arial" w:hAnsi="Arial" w:cs="Arial"/>
          <w:color w:val="auto"/>
        </w:rPr>
      </w:pPr>
    </w:p>
    <w:p w14:paraId="121BF20F" w14:textId="77777777" w:rsidR="000C05E6" w:rsidRDefault="000C05E6">
      <w:pPr>
        <w:spacing w:before="0" w:after="0"/>
        <w:ind w:left="0" w:right="0"/>
        <w:rPr>
          <w:rFonts w:ascii="Arial" w:hAnsi="Arial" w:cs="Arial"/>
          <w:color w:val="auto"/>
        </w:rPr>
      </w:pPr>
    </w:p>
    <w:p w14:paraId="0F3680FF" w14:textId="77777777" w:rsidR="000C05E6" w:rsidRDefault="000C05E6">
      <w:pPr>
        <w:spacing w:before="0" w:after="0"/>
        <w:ind w:left="0" w:right="0"/>
        <w:rPr>
          <w:rFonts w:ascii="Arial" w:hAnsi="Arial" w:cs="Arial"/>
          <w:color w:val="auto"/>
        </w:rPr>
      </w:pPr>
    </w:p>
    <w:p w14:paraId="3B909572" w14:textId="77777777" w:rsidR="000C05E6" w:rsidRDefault="000C05E6">
      <w:pPr>
        <w:spacing w:before="0" w:after="0"/>
        <w:ind w:left="0" w:right="0"/>
        <w:rPr>
          <w:rFonts w:ascii="Arial" w:hAnsi="Arial" w:cs="Arial"/>
          <w:color w:val="auto"/>
        </w:rPr>
      </w:pPr>
    </w:p>
    <w:p w14:paraId="146F19DB" w14:textId="5D3F6D0A" w:rsidR="000C05E6" w:rsidRDefault="000C05E6">
      <w:pPr>
        <w:spacing w:before="0" w:after="0"/>
        <w:ind w:left="0" w:right="0"/>
        <w:rPr>
          <w:rFonts w:ascii="Arial" w:hAnsi="Arial" w:cs="Arial"/>
          <w:color w:val="auto"/>
        </w:rPr>
      </w:pPr>
    </w:p>
    <w:p w14:paraId="76C27D62" w14:textId="06FCD1D6" w:rsidR="000C05E6" w:rsidRDefault="000C05E6">
      <w:pPr>
        <w:spacing w:before="0" w:after="0"/>
        <w:ind w:left="0" w:right="0"/>
        <w:rPr>
          <w:rFonts w:ascii="Arial" w:hAnsi="Arial" w:cs="Arial"/>
          <w:color w:val="auto"/>
        </w:rPr>
      </w:pPr>
    </w:p>
    <w:p w14:paraId="26E9B754" w14:textId="39F5235B" w:rsidR="000C05E6" w:rsidRDefault="000C05E6">
      <w:pPr>
        <w:spacing w:before="0" w:after="0"/>
        <w:ind w:left="0" w:right="0"/>
        <w:rPr>
          <w:rFonts w:ascii="Arial" w:hAnsi="Arial" w:cs="Arial"/>
          <w:color w:val="auto"/>
        </w:rPr>
      </w:pPr>
    </w:p>
    <w:p w14:paraId="59385A66" w14:textId="77777777" w:rsidR="000C05E6" w:rsidRDefault="000C05E6">
      <w:pPr>
        <w:spacing w:before="0" w:after="0"/>
        <w:ind w:left="0" w:right="0"/>
        <w:rPr>
          <w:rFonts w:ascii="Arial" w:hAnsi="Arial" w:cs="Arial"/>
          <w:color w:val="auto"/>
        </w:rPr>
      </w:pPr>
    </w:p>
    <w:p w14:paraId="6FC51F9E" w14:textId="77777777" w:rsidR="000C05E6" w:rsidRDefault="000C05E6">
      <w:pPr>
        <w:spacing w:before="0" w:after="0"/>
        <w:ind w:left="0" w:right="0"/>
        <w:rPr>
          <w:rFonts w:ascii="Arial" w:hAnsi="Arial" w:cs="Arial"/>
          <w:color w:val="auto"/>
        </w:rPr>
      </w:pPr>
    </w:p>
    <w:p w14:paraId="53A4D780" w14:textId="6BCAE27C" w:rsidR="000C05E6" w:rsidRDefault="000C05E6">
      <w:pPr>
        <w:spacing w:before="0" w:after="0"/>
        <w:ind w:left="0" w:right="0"/>
        <w:rPr>
          <w:rFonts w:ascii="Arial" w:hAnsi="Arial" w:cs="Arial"/>
          <w:color w:val="auto"/>
        </w:rPr>
      </w:pPr>
    </w:p>
    <w:p w14:paraId="02F72589" w14:textId="0C5A2238" w:rsidR="000C05E6" w:rsidRDefault="00B154DC">
      <w:pPr>
        <w:spacing w:before="0" w:after="0"/>
        <w:ind w:left="0" w:right="0"/>
        <w:rPr>
          <w:rFonts w:ascii="Arial" w:hAnsi="Arial" w:cs="Arial"/>
          <w:color w:val="auto"/>
        </w:rPr>
      </w:pPr>
      <w:r>
        <w:rPr>
          <w:rFonts w:ascii="Arial" w:hAnsi="Arial" w:cs="Arial"/>
          <w:noProof/>
          <w:color w:val="auto"/>
        </w:rPr>
        <w:drawing>
          <wp:anchor distT="0" distB="0" distL="114300" distR="114300" simplePos="0" relativeHeight="251771904" behindDoc="1" locked="0" layoutInCell="1" allowOverlap="1" wp14:anchorId="665DFBFF" wp14:editId="2704FF3C">
            <wp:simplePos x="0" y="0"/>
            <wp:positionH relativeFrom="margin">
              <wp:posOffset>200025</wp:posOffset>
            </wp:positionH>
            <wp:positionV relativeFrom="paragraph">
              <wp:posOffset>114300</wp:posOffset>
            </wp:positionV>
            <wp:extent cx="4857750" cy="4424045"/>
            <wp:effectExtent l="0" t="0" r="0" b="0"/>
            <wp:wrapTight wrapText="bothSides">
              <wp:wrapPolygon edited="0">
                <wp:start x="0" y="0"/>
                <wp:lineTo x="0" y="21485"/>
                <wp:lineTo x="21515" y="21485"/>
                <wp:lineTo x="21515" y="0"/>
                <wp:lineTo x="0" y="0"/>
              </wp:wrapPolygon>
            </wp:wrapTight>
            <wp:docPr id="749665311" name="Image 52" descr="Une image contenant texte, Appareils électroniques,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5311" name="Image 52" descr="Une image contenant texte, Appareils électroniques, capture d’écran, logiciel"/>
                    <pic:cNvPicPr/>
                  </pic:nvPicPr>
                  <pic:blipFill>
                    <a:blip r:embed="rId72">
                      <a:extLst>
                        <a:ext uri="{28A0092B-C50C-407E-A947-70E740481C1C}">
                          <a14:useLocalDpi xmlns:a14="http://schemas.microsoft.com/office/drawing/2010/main" val="0"/>
                        </a:ext>
                      </a:extLst>
                    </a:blip>
                    <a:stretch>
                      <a:fillRect/>
                    </a:stretch>
                  </pic:blipFill>
                  <pic:spPr>
                    <a:xfrm>
                      <a:off x="0" y="0"/>
                      <a:ext cx="4857750" cy="4424045"/>
                    </a:xfrm>
                    <a:prstGeom prst="rect">
                      <a:avLst/>
                    </a:prstGeom>
                  </pic:spPr>
                </pic:pic>
              </a:graphicData>
            </a:graphic>
            <wp14:sizeRelH relativeFrom="margin">
              <wp14:pctWidth>0</wp14:pctWidth>
            </wp14:sizeRelH>
            <wp14:sizeRelV relativeFrom="margin">
              <wp14:pctHeight>0</wp14:pctHeight>
            </wp14:sizeRelV>
          </wp:anchor>
        </w:drawing>
      </w:r>
    </w:p>
    <w:p w14:paraId="493F4A75" w14:textId="77777777" w:rsidR="000C05E6" w:rsidRDefault="000C05E6">
      <w:pPr>
        <w:spacing w:before="0" w:after="0"/>
        <w:ind w:left="0" w:right="0"/>
        <w:rPr>
          <w:rFonts w:ascii="Arial" w:hAnsi="Arial" w:cs="Arial"/>
          <w:color w:val="auto"/>
        </w:rPr>
      </w:pPr>
    </w:p>
    <w:p w14:paraId="6CB77678" w14:textId="77777777" w:rsidR="000C05E6" w:rsidRDefault="000C05E6">
      <w:pPr>
        <w:spacing w:before="0" w:after="0"/>
        <w:ind w:left="0" w:right="0"/>
        <w:rPr>
          <w:rFonts w:ascii="Arial" w:hAnsi="Arial" w:cs="Arial"/>
          <w:color w:val="auto"/>
        </w:rPr>
      </w:pPr>
    </w:p>
    <w:p w14:paraId="676AD255" w14:textId="77777777" w:rsidR="000C05E6" w:rsidRDefault="000C05E6">
      <w:pPr>
        <w:spacing w:before="0" w:after="0"/>
        <w:ind w:left="0" w:right="0"/>
        <w:rPr>
          <w:rFonts w:ascii="Arial" w:hAnsi="Arial" w:cs="Arial"/>
          <w:color w:val="auto"/>
        </w:rPr>
      </w:pPr>
    </w:p>
    <w:p w14:paraId="02A5AAB6" w14:textId="7FBE0ADA" w:rsidR="000C05E6" w:rsidRDefault="00B154DC">
      <w:pPr>
        <w:spacing w:before="0" w:after="0"/>
        <w:ind w:left="0" w:right="0"/>
        <w:rPr>
          <w:rFonts w:ascii="Arial" w:hAnsi="Arial" w:cs="Arial"/>
          <w:color w:val="auto"/>
        </w:rPr>
      </w:pPr>
      <w:r>
        <w:rPr>
          <w:rFonts w:ascii="Arial" w:hAnsi="Arial" w:cs="Arial"/>
          <w:color w:val="auto"/>
        </w:rPr>
        <w:t>59) Comme vous pouvez le voir.</w:t>
      </w:r>
    </w:p>
    <w:p w14:paraId="141786F7" w14:textId="73D93AE3" w:rsidR="0081756D" w:rsidRPr="00B154DC" w:rsidRDefault="00B154DC" w:rsidP="00B154DC">
      <w:pPr>
        <w:spacing w:before="0" w:after="0"/>
        <w:ind w:left="0" w:right="0"/>
        <w:rPr>
          <w:rFonts w:ascii="Arial" w:hAnsi="Arial" w:cs="Arial"/>
          <w:color w:val="auto"/>
        </w:rPr>
      </w:pPr>
      <w:r>
        <w:rPr>
          <w:rFonts w:ascii="Arial" w:hAnsi="Arial" w:cs="Arial"/>
          <w:color w:val="auto"/>
        </w:rPr>
        <w:t>Maintenant cela fonctionne depuis que nous avons ajouté le certificat au pc cli</w:t>
      </w:r>
    </w:p>
    <w:p w14:paraId="7F12CD20" w14:textId="77777777" w:rsidR="0081756D" w:rsidRPr="00C35CF3" w:rsidRDefault="0081756D" w:rsidP="0081756D">
      <w:pPr>
        <w:pStyle w:val="Paragraphedeliste"/>
        <w:ind w:left="1080"/>
        <w:rPr>
          <w:rFonts w:ascii="Arial" w:hAnsi="Arial" w:cs="Arial"/>
          <w:color w:val="auto"/>
        </w:rPr>
      </w:pPr>
    </w:p>
    <w:p w14:paraId="2D829A8B" w14:textId="77777777" w:rsidR="0081756D" w:rsidRPr="00C35CF3" w:rsidRDefault="0081756D" w:rsidP="0081756D">
      <w:pPr>
        <w:pStyle w:val="Paragraphedeliste"/>
        <w:ind w:left="1080"/>
        <w:rPr>
          <w:rFonts w:ascii="Arial" w:hAnsi="Arial" w:cs="Arial"/>
          <w:color w:val="auto"/>
        </w:rPr>
      </w:pPr>
    </w:p>
    <w:p w14:paraId="7F3C64E4" w14:textId="77777777" w:rsidR="0081756D" w:rsidRPr="00C35CF3" w:rsidRDefault="0081756D" w:rsidP="0081756D">
      <w:pPr>
        <w:pStyle w:val="Paragraphedeliste"/>
        <w:ind w:left="1080"/>
        <w:rPr>
          <w:rFonts w:ascii="Arial" w:hAnsi="Arial" w:cs="Arial"/>
          <w:color w:val="auto"/>
        </w:rPr>
      </w:pPr>
    </w:p>
    <w:p w14:paraId="12E85235" w14:textId="77777777" w:rsidR="0081756D" w:rsidRPr="00C35CF3" w:rsidRDefault="0081756D" w:rsidP="0081756D">
      <w:pPr>
        <w:pStyle w:val="Paragraphedeliste"/>
        <w:ind w:left="1080"/>
        <w:rPr>
          <w:rFonts w:ascii="Arial" w:hAnsi="Arial" w:cs="Arial"/>
          <w:color w:val="auto"/>
        </w:rPr>
      </w:pPr>
    </w:p>
    <w:p w14:paraId="0D406A1E" w14:textId="77777777" w:rsidR="0081756D" w:rsidRDefault="0081756D" w:rsidP="0081756D">
      <w:pPr>
        <w:pStyle w:val="Paragraphedeliste"/>
        <w:ind w:left="1080"/>
        <w:rPr>
          <w:rFonts w:ascii="Arial" w:hAnsi="Arial" w:cs="Arial"/>
          <w:color w:val="auto"/>
        </w:rPr>
      </w:pPr>
    </w:p>
    <w:p w14:paraId="11952B79" w14:textId="77777777" w:rsidR="00B154DC" w:rsidRDefault="00B154DC" w:rsidP="0081756D">
      <w:pPr>
        <w:pStyle w:val="Paragraphedeliste"/>
        <w:ind w:left="1080"/>
        <w:rPr>
          <w:rFonts w:ascii="Arial" w:hAnsi="Arial" w:cs="Arial"/>
          <w:color w:val="auto"/>
        </w:rPr>
      </w:pPr>
    </w:p>
    <w:p w14:paraId="0FC93599" w14:textId="77777777" w:rsidR="00B154DC" w:rsidRDefault="00B154DC" w:rsidP="0081756D">
      <w:pPr>
        <w:pStyle w:val="Paragraphedeliste"/>
        <w:ind w:left="1080"/>
        <w:rPr>
          <w:rFonts w:ascii="Arial" w:hAnsi="Arial" w:cs="Arial"/>
          <w:color w:val="auto"/>
        </w:rPr>
      </w:pPr>
    </w:p>
    <w:p w14:paraId="3F638FB4" w14:textId="77777777" w:rsidR="00B154DC" w:rsidRDefault="00B154DC" w:rsidP="0081756D">
      <w:pPr>
        <w:pStyle w:val="Paragraphedeliste"/>
        <w:ind w:left="1080"/>
        <w:rPr>
          <w:rFonts w:ascii="Arial" w:hAnsi="Arial" w:cs="Arial"/>
          <w:color w:val="auto"/>
        </w:rPr>
      </w:pPr>
    </w:p>
    <w:p w14:paraId="59D9C8E1" w14:textId="77777777" w:rsidR="00B154DC" w:rsidRDefault="00B154DC" w:rsidP="0081756D">
      <w:pPr>
        <w:pStyle w:val="Paragraphedeliste"/>
        <w:ind w:left="1080"/>
        <w:rPr>
          <w:rFonts w:ascii="Arial" w:hAnsi="Arial" w:cs="Arial"/>
          <w:color w:val="auto"/>
        </w:rPr>
      </w:pPr>
    </w:p>
    <w:p w14:paraId="7236A90E" w14:textId="77777777" w:rsidR="00B154DC" w:rsidRDefault="00B154DC" w:rsidP="0081756D">
      <w:pPr>
        <w:pStyle w:val="Paragraphedeliste"/>
        <w:ind w:left="1080"/>
        <w:rPr>
          <w:rFonts w:ascii="Arial" w:hAnsi="Arial" w:cs="Arial"/>
          <w:color w:val="auto"/>
        </w:rPr>
      </w:pPr>
    </w:p>
    <w:p w14:paraId="494D8D69" w14:textId="77777777" w:rsidR="00B154DC" w:rsidRDefault="00B154DC" w:rsidP="0081756D">
      <w:pPr>
        <w:pStyle w:val="Paragraphedeliste"/>
        <w:ind w:left="1080"/>
        <w:rPr>
          <w:rFonts w:ascii="Arial" w:hAnsi="Arial" w:cs="Arial"/>
          <w:color w:val="auto"/>
        </w:rPr>
      </w:pPr>
    </w:p>
    <w:p w14:paraId="332B5CAE" w14:textId="77777777" w:rsidR="00B154DC" w:rsidRDefault="00B154DC" w:rsidP="0081756D">
      <w:pPr>
        <w:pStyle w:val="Paragraphedeliste"/>
        <w:ind w:left="1080"/>
        <w:rPr>
          <w:rFonts w:ascii="Arial" w:hAnsi="Arial" w:cs="Arial"/>
          <w:color w:val="auto"/>
        </w:rPr>
      </w:pPr>
    </w:p>
    <w:p w14:paraId="1069DB27" w14:textId="77777777" w:rsidR="00B154DC" w:rsidRDefault="00B154DC" w:rsidP="0081756D">
      <w:pPr>
        <w:pStyle w:val="Paragraphedeliste"/>
        <w:ind w:left="1080"/>
        <w:rPr>
          <w:rFonts w:ascii="Arial" w:hAnsi="Arial" w:cs="Arial"/>
          <w:color w:val="auto"/>
        </w:rPr>
      </w:pPr>
    </w:p>
    <w:p w14:paraId="20755BEF" w14:textId="77777777" w:rsidR="00B154DC" w:rsidRDefault="00B154DC" w:rsidP="0081756D">
      <w:pPr>
        <w:pStyle w:val="Paragraphedeliste"/>
        <w:ind w:left="1080"/>
        <w:rPr>
          <w:rFonts w:ascii="Arial" w:hAnsi="Arial" w:cs="Arial"/>
          <w:color w:val="auto"/>
        </w:rPr>
      </w:pPr>
    </w:p>
    <w:p w14:paraId="380ABB76" w14:textId="77777777" w:rsidR="00B154DC" w:rsidRPr="00C35CF3" w:rsidRDefault="00B154DC" w:rsidP="0081756D">
      <w:pPr>
        <w:pStyle w:val="Paragraphedeliste"/>
        <w:ind w:left="1080"/>
        <w:rPr>
          <w:rFonts w:ascii="Arial" w:hAnsi="Arial" w:cs="Arial"/>
          <w:color w:val="auto"/>
        </w:rPr>
      </w:pPr>
    </w:p>
    <w:p w14:paraId="0A1FD29A" w14:textId="77777777" w:rsidR="0081756D" w:rsidRPr="00C35CF3" w:rsidRDefault="0081756D" w:rsidP="0081756D">
      <w:pPr>
        <w:pStyle w:val="Paragraphedeliste"/>
        <w:ind w:left="1080"/>
        <w:rPr>
          <w:rFonts w:ascii="Arial" w:hAnsi="Arial" w:cs="Arial"/>
          <w:color w:val="auto"/>
        </w:rPr>
      </w:pPr>
    </w:p>
    <w:p w14:paraId="65F12ACD" w14:textId="77777777" w:rsidR="0081756D" w:rsidRPr="00C35CF3" w:rsidRDefault="0081756D" w:rsidP="0081756D">
      <w:pPr>
        <w:pStyle w:val="Paragraphedeliste"/>
        <w:ind w:left="1080"/>
        <w:rPr>
          <w:rFonts w:ascii="Arial" w:hAnsi="Arial" w:cs="Arial"/>
          <w:color w:val="auto"/>
        </w:rPr>
      </w:pPr>
    </w:p>
    <w:p w14:paraId="71891D9C" w14:textId="2FE8D7C5" w:rsidR="00695537" w:rsidRPr="00C35CF3" w:rsidRDefault="003044AB" w:rsidP="0081756D">
      <w:pPr>
        <w:pStyle w:val="Paragraphedeliste"/>
        <w:ind w:left="1080"/>
        <w:rPr>
          <w:rFonts w:ascii="Arial" w:hAnsi="Arial" w:cs="Arial"/>
          <w:color w:val="auto"/>
        </w:rPr>
      </w:pPr>
      <w:r w:rsidRPr="00C35CF3">
        <w:rPr>
          <w:rFonts w:ascii="Arial" w:hAnsi="Arial" w:cs="Arial"/>
          <w:color w:val="auto"/>
        </w:rPr>
        <w:t>La connexion n’</w:t>
      </w:r>
      <w:r w:rsidR="00B154DC" w:rsidRPr="00C35CF3">
        <w:rPr>
          <w:rFonts w:ascii="Arial" w:hAnsi="Arial" w:cs="Arial"/>
          <w:color w:val="auto"/>
        </w:rPr>
        <w:t>ét</w:t>
      </w:r>
      <w:r w:rsidR="00B154DC">
        <w:rPr>
          <w:rFonts w:ascii="Arial" w:hAnsi="Arial" w:cs="Arial"/>
          <w:color w:val="auto"/>
        </w:rPr>
        <w:t>ait</w:t>
      </w:r>
      <w:r w:rsidRPr="00C35CF3">
        <w:rPr>
          <w:rFonts w:ascii="Arial" w:hAnsi="Arial" w:cs="Arial"/>
          <w:color w:val="auto"/>
        </w:rPr>
        <w:t xml:space="preserve"> pas </w:t>
      </w:r>
      <w:r w:rsidR="00BE7F47" w:rsidRPr="00C35CF3">
        <w:rPr>
          <w:rFonts w:ascii="Arial" w:hAnsi="Arial" w:cs="Arial"/>
          <w:color w:val="auto"/>
        </w:rPr>
        <w:t>sécurisée</w:t>
      </w:r>
      <w:r w:rsidRPr="00C35CF3">
        <w:rPr>
          <w:rFonts w:ascii="Arial" w:hAnsi="Arial" w:cs="Arial"/>
          <w:color w:val="auto"/>
        </w:rPr>
        <w:t>, pour remédier à cela, il est nécessaire d’installer des certificats</w:t>
      </w:r>
      <w:r w:rsidR="00B154DC">
        <w:rPr>
          <w:rFonts w:ascii="Arial" w:hAnsi="Arial" w:cs="Arial"/>
          <w:color w:val="auto"/>
        </w:rPr>
        <w:t xml:space="preserve">. C’est pour cela que nous avons </w:t>
      </w:r>
      <w:r w:rsidR="00BE7F47">
        <w:rPr>
          <w:rFonts w:ascii="Arial" w:hAnsi="Arial" w:cs="Arial"/>
          <w:color w:val="auto"/>
        </w:rPr>
        <w:t>installé</w:t>
      </w:r>
      <w:r w:rsidR="00B154DC">
        <w:rPr>
          <w:rFonts w:ascii="Arial" w:hAnsi="Arial" w:cs="Arial"/>
          <w:color w:val="auto"/>
        </w:rPr>
        <w:t xml:space="preserve"> </w:t>
      </w:r>
      <w:r w:rsidR="00BE7F47">
        <w:rPr>
          <w:rFonts w:ascii="Arial" w:hAnsi="Arial" w:cs="Arial"/>
          <w:color w:val="auto"/>
        </w:rPr>
        <w:t>le certificat pour la passerelle afin de sécuriser la connexion à l’interface RD web.</w:t>
      </w:r>
    </w:p>
    <w:p w14:paraId="20B1CA84" w14:textId="77777777" w:rsidR="003044AB" w:rsidRPr="00C35CF3" w:rsidRDefault="003044AB" w:rsidP="0081756D">
      <w:pPr>
        <w:pStyle w:val="Paragraphedeliste"/>
        <w:ind w:left="1080"/>
        <w:rPr>
          <w:rFonts w:ascii="Arial" w:hAnsi="Arial" w:cs="Arial"/>
          <w:color w:val="auto"/>
        </w:rPr>
      </w:pPr>
    </w:p>
    <w:p w14:paraId="6C139490" w14:textId="77777777" w:rsidR="003044AB" w:rsidRPr="00C35CF3" w:rsidRDefault="003044AB" w:rsidP="0081756D">
      <w:pPr>
        <w:pStyle w:val="Paragraphedeliste"/>
        <w:ind w:left="1080"/>
        <w:rPr>
          <w:rFonts w:ascii="Arial" w:hAnsi="Arial" w:cs="Arial"/>
          <w:color w:val="auto"/>
        </w:rPr>
      </w:pPr>
    </w:p>
    <w:p w14:paraId="50188211" w14:textId="77777777" w:rsidR="003044AB" w:rsidRPr="00C35CF3" w:rsidRDefault="003044AB" w:rsidP="0081756D">
      <w:pPr>
        <w:pStyle w:val="Paragraphedeliste"/>
        <w:ind w:left="1080"/>
        <w:rPr>
          <w:rFonts w:ascii="Arial" w:hAnsi="Arial" w:cs="Arial"/>
          <w:color w:val="auto"/>
        </w:rPr>
      </w:pPr>
    </w:p>
    <w:p w14:paraId="33FE543C" w14:textId="77777777" w:rsidR="003044AB" w:rsidRPr="00C35CF3" w:rsidRDefault="003044AB" w:rsidP="0081756D">
      <w:pPr>
        <w:pStyle w:val="Paragraphedeliste"/>
        <w:ind w:left="1080"/>
        <w:rPr>
          <w:rFonts w:ascii="Arial" w:hAnsi="Arial" w:cs="Arial"/>
          <w:color w:val="auto"/>
        </w:rPr>
      </w:pPr>
    </w:p>
    <w:p w14:paraId="728CEF91" w14:textId="77777777" w:rsidR="003044AB" w:rsidRPr="00C35CF3" w:rsidRDefault="003044AB" w:rsidP="0081756D">
      <w:pPr>
        <w:pStyle w:val="Paragraphedeliste"/>
        <w:ind w:left="1080"/>
        <w:rPr>
          <w:rFonts w:ascii="Arial" w:hAnsi="Arial" w:cs="Arial"/>
          <w:color w:val="auto"/>
        </w:rPr>
      </w:pPr>
    </w:p>
    <w:p w14:paraId="68F94B25" w14:textId="77777777" w:rsidR="003044AB" w:rsidRPr="00C35CF3" w:rsidRDefault="003044AB" w:rsidP="0081756D">
      <w:pPr>
        <w:pStyle w:val="Paragraphedeliste"/>
        <w:ind w:left="1080"/>
        <w:rPr>
          <w:rFonts w:ascii="Arial" w:hAnsi="Arial" w:cs="Arial"/>
          <w:color w:val="auto"/>
        </w:rPr>
      </w:pPr>
    </w:p>
    <w:p w14:paraId="1D9F1920" w14:textId="77777777" w:rsidR="003044AB" w:rsidRPr="00C35CF3" w:rsidRDefault="003044AB" w:rsidP="0081756D">
      <w:pPr>
        <w:pStyle w:val="Paragraphedeliste"/>
        <w:ind w:left="1080"/>
        <w:rPr>
          <w:rFonts w:ascii="Arial" w:hAnsi="Arial" w:cs="Arial"/>
          <w:color w:val="auto"/>
        </w:rPr>
      </w:pPr>
    </w:p>
    <w:p w14:paraId="6ACD36C6" w14:textId="77777777" w:rsidR="003044AB" w:rsidRPr="00C35CF3" w:rsidRDefault="003044AB" w:rsidP="0081756D">
      <w:pPr>
        <w:pStyle w:val="Paragraphedeliste"/>
        <w:ind w:left="1080"/>
        <w:rPr>
          <w:rFonts w:ascii="Arial" w:hAnsi="Arial" w:cs="Arial"/>
          <w:color w:val="auto"/>
        </w:rPr>
      </w:pPr>
    </w:p>
    <w:p w14:paraId="73F85907" w14:textId="77777777" w:rsidR="003044AB" w:rsidRPr="00C35CF3" w:rsidRDefault="003044AB" w:rsidP="0081756D">
      <w:pPr>
        <w:pStyle w:val="Paragraphedeliste"/>
        <w:ind w:left="1080"/>
        <w:rPr>
          <w:rFonts w:ascii="Arial" w:hAnsi="Arial" w:cs="Arial"/>
          <w:color w:val="auto"/>
        </w:rPr>
      </w:pPr>
    </w:p>
    <w:p w14:paraId="533D5407" w14:textId="77777777" w:rsidR="003044AB" w:rsidRPr="00C35CF3" w:rsidRDefault="003044AB" w:rsidP="0081756D">
      <w:pPr>
        <w:pStyle w:val="Paragraphedeliste"/>
        <w:ind w:left="1080"/>
        <w:rPr>
          <w:rFonts w:ascii="Arial" w:hAnsi="Arial" w:cs="Arial"/>
          <w:color w:val="auto"/>
        </w:rPr>
      </w:pPr>
    </w:p>
    <w:p w14:paraId="4E8816FD" w14:textId="77777777" w:rsidR="003044AB" w:rsidRPr="00C35CF3" w:rsidRDefault="003044AB" w:rsidP="0081756D">
      <w:pPr>
        <w:pStyle w:val="Paragraphedeliste"/>
        <w:ind w:left="1080"/>
        <w:rPr>
          <w:rFonts w:ascii="Arial" w:hAnsi="Arial" w:cs="Arial"/>
          <w:color w:val="auto"/>
        </w:rPr>
      </w:pPr>
    </w:p>
    <w:p w14:paraId="0F6782A7" w14:textId="77777777" w:rsidR="003044AB" w:rsidRPr="00C35CF3" w:rsidRDefault="003044AB" w:rsidP="0081756D">
      <w:pPr>
        <w:pStyle w:val="Paragraphedeliste"/>
        <w:ind w:left="1080"/>
        <w:rPr>
          <w:rFonts w:ascii="Arial" w:hAnsi="Arial" w:cs="Arial"/>
          <w:color w:val="auto"/>
        </w:rPr>
      </w:pPr>
    </w:p>
    <w:p w14:paraId="11828E0D" w14:textId="77777777" w:rsidR="003044AB" w:rsidRPr="00C35CF3" w:rsidRDefault="003044AB" w:rsidP="0081756D">
      <w:pPr>
        <w:pStyle w:val="Paragraphedeliste"/>
        <w:ind w:left="1080"/>
        <w:rPr>
          <w:rFonts w:ascii="Arial" w:hAnsi="Arial" w:cs="Arial"/>
          <w:color w:val="auto"/>
        </w:rPr>
      </w:pPr>
    </w:p>
    <w:p w14:paraId="34F4B06B" w14:textId="3CC7266A" w:rsidR="00261DF2" w:rsidRPr="00261DF2" w:rsidRDefault="00261DF2" w:rsidP="00BE7F47">
      <w:pPr>
        <w:tabs>
          <w:tab w:val="left" w:pos="2858"/>
        </w:tabs>
        <w:rPr>
          <w:rFonts w:ascii="Arial" w:hAnsi="Arial" w:cs="Arial"/>
        </w:rPr>
      </w:pPr>
    </w:p>
    <w:sectPr w:rsidR="00261DF2" w:rsidRPr="00261DF2" w:rsidSect="00CF7CAF">
      <w:headerReference w:type="default" r:id="rId73"/>
      <w:footerReference w:type="default" r:id="rId7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FA11D" w14:textId="77777777" w:rsidR="00B00502" w:rsidRDefault="00B00502" w:rsidP="00A66B18">
      <w:pPr>
        <w:spacing w:before="0" w:after="0"/>
      </w:pPr>
      <w:r>
        <w:separator/>
      </w:r>
    </w:p>
  </w:endnote>
  <w:endnote w:type="continuationSeparator" w:id="0">
    <w:p w14:paraId="28814634" w14:textId="77777777" w:rsidR="00B00502" w:rsidRDefault="00B00502"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altName w:val="Calibri"/>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2B5A" w14:textId="553AFCD3" w:rsidR="00E80707" w:rsidRDefault="00E80707">
    <w:pPr>
      <w:pStyle w:val="Pieddepage"/>
      <w:jc w:val="center"/>
      <w:rPr>
        <w:color w:val="17406D" w:themeColor="accent1"/>
      </w:rPr>
    </w:pPr>
    <w:r>
      <w:rPr>
        <w:color w:val="17406D" w:themeColor="accent1"/>
      </w:rPr>
      <w:t xml:space="preserve">Page </w:t>
    </w:r>
    <w:r>
      <w:rPr>
        <w:color w:val="17406D" w:themeColor="accent1"/>
      </w:rPr>
      <w:fldChar w:fldCharType="begin"/>
    </w:r>
    <w:r>
      <w:rPr>
        <w:color w:val="17406D" w:themeColor="accent1"/>
      </w:rPr>
      <w:instrText>PAGE  \* Arabic  \* MERGEFORMAT</w:instrText>
    </w:r>
    <w:r>
      <w:rPr>
        <w:color w:val="17406D" w:themeColor="accent1"/>
      </w:rPr>
      <w:fldChar w:fldCharType="separate"/>
    </w:r>
    <w:r>
      <w:rPr>
        <w:color w:val="17406D" w:themeColor="accent1"/>
      </w:rPr>
      <w:t>2</w:t>
    </w:r>
    <w:r>
      <w:rPr>
        <w:color w:val="17406D" w:themeColor="accent1"/>
      </w:rPr>
      <w:fldChar w:fldCharType="end"/>
    </w:r>
    <w:r>
      <w:rPr>
        <w:color w:val="17406D" w:themeColor="accent1"/>
      </w:rPr>
      <w:t xml:space="preserve"> sur </w:t>
    </w:r>
    <w:r>
      <w:rPr>
        <w:color w:val="17406D" w:themeColor="accent1"/>
      </w:rPr>
      <w:fldChar w:fldCharType="begin"/>
    </w:r>
    <w:r>
      <w:rPr>
        <w:color w:val="17406D" w:themeColor="accent1"/>
      </w:rPr>
      <w:instrText>NUMPAGES  \* arabe  \* MERGEFORMAT</w:instrText>
    </w:r>
    <w:r>
      <w:rPr>
        <w:color w:val="17406D" w:themeColor="accent1"/>
      </w:rPr>
      <w:fldChar w:fldCharType="separate"/>
    </w:r>
    <w:r>
      <w:rPr>
        <w:color w:val="17406D" w:themeColor="accent1"/>
      </w:rPr>
      <w:t>2</w:t>
    </w:r>
    <w:r>
      <w:rPr>
        <w:color w:val="17406D" w:themeColor="accent1"/>
      </w:rPr>
      <w:fldChar w:fldCharType="end"/>
    </w:r>
    <w:r>
      <w:rPr>
        <w:color w:val="17406D" w:themeColor="accent1"/>
      </w:rPr>
      <w:t xml:space="preserve">                                                                                                        </w:t>
    </w:r>
    <w:r>
      <w:rPr>
        <w:noProof/>
        <w:color w:val="17406D" w:themeColor="accent1"/>
      </w:rPr>
      <w:drawing>
        <wp:inline distT="0" distB="0" distL="0" distR="0" wp14:anchorId="40343E21" wp14:editId="2BAB1356">
          <wp:extent cx="921931" cy="333803"/>
          <wp:effectExtent l="0" t="0" r="0" b="9525"/>
          <wp:docPr id="2" name="Image 2"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olice, Graphique, logo&#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37763" cy="339535"/>
                  </a:xfrm>
                  <a:prstGeom prst="rect">
                    <a:avLst/>
                  </a:prstGeom>
                </pic:spPr>
              </pic:pic>
            </a:graphicData>
          </a:graphic>
        </wp:inline>
      </w:drawing>
    </w:r>
  </w:p>
  <w:p w14:paraId="747F6413" w14:textId="77777777" w:rsidR="00E80707" w:rsidRDefault="00E807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D30B2" w14:textId="77777777" w:rsidR="00B00502" w:rsidRDefault="00B00502" w:rsidP="00A66B18">
      <w:pPr>
        <w:spacing w:before="0" w:after="0"/>
      </w:pPr>
      <w:r>
        <w:separator/>
      </w:r>
    </w:p>
  </w:footnote>
  <w:footnote w:type="continuationSeparator" w:id="0">
    <w:p w14:paraId="7A75920A" w14:textId="77777777" w:rsidR="00B00502" w:rsidRDefault="00B00502"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6D385" w14:textId="61FCBAF6" w:rsidR="00E80707" w:rsidRDefault="00E80707">
    <w:pPr>
      <w:pStyle w:val="En-tte"/>
    </w:pPr>
    <w:r>
      <w:rPr>
        <w:caps/>
        <w:noProof/>
        <w:color w:val="808080" w:themeColor="background1" w:themeShade="80"/>
        <w:sz w:val="20"/>
      </w:rPr>
      <mc:AlternateContent>
        <mc:Choice Requires="wpg">
          <w:drawing>
            <wp:anchor distT="0" distB="0" distL="114300" distR="114300" simplePos="0" relativeHeight="251659264" behindDoc="0" locked="0" layoutInCell="1" allowOverlap="1" wp14:anchorId="379D496F" wp14:editId="2816E78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e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e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Zone de texte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75F60" w14:textId="77777777" w:rsidR="00E80707" w:rsidRDefault="00E80707">
                            <w:pPr>
                              <w:pStyle w:val="En-tte"/>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D496F" id="Groupe 158" o:spid="_x0000_s1027"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">
              <v:group id="Groupe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7406d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Zone de texte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275F60" w14:textId="77777777" w:rsidR="00E80707" w:rsidRDefault="00E80707">
                      <w:pPr>
                        <w:pStyle w:val="En-tte"/>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73F"/>
    <w:multiLevelType w:val="hybridMultilevel"/>
    <w:tmpl w:val="B2424038"/>
    <w:lvl w:ilvl="0" w:tplc="F6304A1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19F348C"/>
    <w:multiLevelType w:val="hybridMultilevel"/>
    <w:tmpl w:val="29CE11D6"/>
    <w:lvl w:ilvl="0" w:tplc="9E581BEE">
      <w:start w:val="3"/>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17B526FA"/>
    <w:multiLevelType w:val="multilevel"/>
    <w:tmpl w:val="E5DCE32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A45005B"/>
    <w:multiLevelType w:val="hybridMultilevel"/>
    <w:tmpl w:val="265C0CDC"/>
    <w:lvl w:ilvl="0" w:tplc="C1C2B15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29C94E16"/>
    <w:multiLevelType w:val="hybridMultilevel"/>
    <w:tmpl w:val="47A4C7CA"/>
    <w:lvl w:ilvl="0" w:tplc="A7F25C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45C42A8F"/>
    <w:multiLevelType w:val="hybridMultilevel"/>
    <w:tmpl w:val="F508EB00"/>
    <w:lvl w:ilvl="0" w:tplc="B114CBA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5C97271"/>
    <w:multiLevelType w:val="hybridMultilevel"/>
    <w:tmpl w:val="C5168578"/>
    <w:lvl w:ilvl="0" w:tplc="02C6D85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8E8105F"/>
    <w:multiLevelType w:val="hybridMultilevel"/>
    <w:tmpl w:val="8028220E"/>
    <w:lvl w:ilvl="0" w:tplc="CFF8D4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9A26332"/>
    <w:multiLevelType w:val="hybridMultilevel"/>
    <w:tmpl w:val="F70AD714"/>
    <w:lvl w:ilvl="0" w:tplc="56BE292C">
      <w:start w:val="1"/>
      <w:numFmt w:val="bullet"/>
      <w:lvlText w:val="-"/>
      <w:lvlJc w:val="left"/>
      <w:pPr>
        <w:ind w:left="1080" w:hanging="360"/>
      </w:pPr>
      <w:rPr>
        <w:rFonts w:ascii="Franklin Gothic Book" w:eastAsiaTheme="minorHAnsi" w:hAnsi="Franklin Gothic Book"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ADC6145"/>
    <w:multiLevelType w:val="hybridMultilevel"/>
    <w:tmpl w:val="ED9E89DC"/>
    <w:lvl w:ilvl="0" w:tplc="9E581BE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69FB7FDB"/>
    <w:multiLevelType w:val="hybridMultilevel"/>
    <w:tmpl w:val="3678EC14"/>
    <w:lvl w:ilvl="0" w:tplc="1AC2E1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EC84CB3"/>
    <w:multiLevelType w:val="multilevel"/>
    <w:tmpl w:val="11C28C5E"/>
    <w:lvl w:ilvl="0">
      <w:start w:val="1"/>
      <w:numFmt w:val="decimal"/>
      <w:lvlText w:val="%1."/>
      <w:lvlJc w:val="left"/>
      <w:pPr>
        <w:ind w:left="785" w:hanging="360"/>
      </w:pPr>
      <w:rPr>
        <w:rFonts w:hint="default"/>
      </w:rPr>
    </w:lvl>
    <w:lvl w:ilvl="1">
      <w:start w:val="1"/>
      <w:numFmt w:val="decimal"/>
      <w:isLgl/>
      <w:lvlText w:val="%1.%2."/>
      <w:lvlJc w:val="left"/>
      <w:pPr>
        <w:ind w:left="1352" w:hanging="720"/>
      </w:pPr>
      <w:rPr>
        <w:rFonts w:hint="default"/>
      </w:rPr>
    </w:lvl>
    <w:lvl w:ilvl="2">
      <w:start w:val="1"/>
      <w:numFmt w:val="decimal"/>
      <w:isLgl/>
      <w:lvlText w:val="%1.%2.%3."/>
      <w:lvlJc w:val="left"/>
      <w:pPr>
        <w:ind w:left="1559" w:hanging="720"/>
      </w:pPr>
      <w:rPr>
        <w:rFonts w:hint="default"/>
      </w:rPr>
    </w:lvl>
    <w:lvl w:ilvl="3">
      <w:start w:val="1"/>
      <w:numFmt w:val="decimal"/>
      <w:isLgl/>
      <w:lvlText w:val="%1.%2.%3.%4."/>
      <w:lvlJc w:val="left"/>
      <w:pPr>
        <w:ind w:left="2126" w:hanging="1080"/>
      </w:pPr>
      <w:rPr>
        <w:rFonts w:hint="default"/>
      </w:rPr>
    </w:lvl>
    <w:lvl w:ilvl="4">
      <w:start w:val="1"/>
      <w:numFmt w:val="decimal"/>
      <w:isLgl/>
      <w:lvlText w:val="%1.%2.%3.%4.%5."/>
      <w:lvlJc w:val="left"/>
      <w:pPr>
        <w:ind w:left="2333" w:hanging="1080"/>
      </w:pPr>
      <w:rPr>
        <w:rFonts w:hint="default"/>
      </w:rPr>
    </w:lvl>
    <w:lvl w:ilvl="5">
      <w:start w:val="1"/>
      <w:numFmt w:val="decimal"/>
      <w:isLgl/>
      <w:lvlText w:val="%1.%2.%3.%4.%5.%6."/>
      <w:lvlJc w:val="left"/>
      <w:pPr>
        <w:ind w:left="2900" w:hanging="1440"/>
      </w:pPr>
      <w:rPr>
        <w:rFonts w:hint="default"/>
      </w:rPr>
    </w:lvl>
    <w:lvl w:ilvl="6">
      <w:start w:val="1"/>
      <w:numFmt w:val="decimal"/>
      <w:isLgl/>
      <w:lvlText w:val="%1.%2.%3.%4.%5.%6.%7."/>
      <w:lvlJc w:val="left"/>
      <w:pPr>
        <w:ind w:left="3107" w:hanging="1440"/>
      </w:pPr>
      <w:rPr>
        <w:rFonts w:hint="default"/>
      </w:rPr>
    </w:lvl>
    <w:lvl w:ilvl="7">
      <w:start w:val="1"/>
      <w:numFmt w:val="decimal"/>
      <w:isLgl/>
      <w:lvlText w:val="%1.%2.%3.%4.%5.%6.%7.%8."/>
      <w:lvlJc w:val="left"/>
      <w:pPr>
        <w:ind w:left="3674" w:hanging="1800"/>
      </w:pPr>
      <w:rPr>
        <w:rFonts w:hint="default"/>
      </w:rPr>
    </w:lvl>
    <w:lvl w:ilvl="8">
      <w:start w:val="1"/>
      <w:numFmt w:val="decimal"/>
      <w:isLgl/>
      <w:lvlText w:val="%1.%2.%3.%4.%5.%6.%7.%8.%9."/>
      <w:lvlJc w:val="left"/>
      <w:pPr>
        <w:ind w:left="4241" w:hanging="2160"/>
      </w:pPr>
      <w:rPr>
        <w:rFonts w:hint="default"/>
      </w:rPr>
    </w:lvl>
  </w:abstractNum>
  <w:abstractNum w:abstractNumId="12" w15:restartNumberingAfterBreak="0">
    <w:nsid w:val="72D80959"/>
    <w:multiLevelType w:val="hybridMultilevel"/>
    <w:tmpl w:val="ED9E89DC"/>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930700011">
    <w:abstractNumId w:val="2"/>
  </w:num>
  <w:num w:numId="2" w16cid:durableId="547881940">
    <w:abstractNumId w:val="11"/>
  </w:num>
  <w:num w:numId="3" w16cid:durableId="661081862">
    <w:abstractNumId w:val="4"/>
  </w:num>
  <w:num w:numId="4" w16cid:durableId="962732406">
    <w:abstractNumId w:val="5"/>
  </w:num>
  <w:num w:numId="5" w16cid:durableId="323898324">
    <w:abstractNumId w:val="9"/>
  </w:num>
  <w:num w:numId="6" w16cid:durableId="517156684">
    <w:abstractNumId w:val="8"/>
  </w:num>
  <w:num w:numId="7" w16cid:durableId="1426147355">
    <w:abstractNumId w:val="7"/>
  </w:num>
  <w:num w:numId="8" w16cid:durableId="1775248713">
    <w:abstractNumId w:val="10"/>
  </w:num>
  <w:num w:numId="9" w16cid:durableId="135338614">
    <w:abstractNumId w:val="3"/>
  </w:num>
  <w:num w:numId="10" w16cid:durableId="320156835">
    <w:abstractNumId w:val="6"/>
  </w:num>
  <w:num w:numId="11" w16cid:durableId="1487820649">
    <w:abstractNumId w:val="12"/>
  </w:num>
  <w:num w:numId="12" w16cid:durableId="974337321">
    <w:abstractNumId w:val="1"/>
  </w:num>
  <w:num w:numId="13" w16cid:durableId="491408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07"/>
    <w:rsid w:val="00010791"/>
    <w:rsid w:val="000245C0"/>
    <w:rsid w:val="00030C2F"/>
    <w:rsid w:val="00055342"/>
    <w:rsid w:val="0005570D"/>
    <w:rsid w:val="0006285D"/>
    <w:rsid w:val="00083BAA"/>
    <w:rsid w:val="000A7DE1"/>
    <w:rsid w:val="000C05E6"/>
    <w:rsid w:val="000E49C2"/>
    <w:rsid w:val="000F23E9"/>
    <w:rsid w:val="001054E4"/>
    <w:rsid w:val="0010680C"/>
    <w:rsid w:val="00130731"/>
    <w:rsid w:val="00152B0B"/>
    <w:rsid w:val="00157456"/>
    <w:rsid w:val="001766D6"/>
    <w:rsid w:val="00177D43"/>
    <w:rsid w:val="00192419"/>
    <w:rsid w:val="001C270D"/>
    <w:rsid w:val="001C7155"/>
    <w:rsid w:val="001E2320"/>
    <w:rsid w:val="002107CD"/>
    <w:rsid w:val="00214E28"/>
    <w:rsid w:val="00215AF8"/>
    <w:rsid w:val="00231215"/>
    <w:rsid w:val="00261DF2"/>
    <w:rsid w:val="002D50F4"/>
    <w:rsid w:val="002F0438"/>
    <w:rsid w:val="002F1617"/>
    <w:rsid w:val="002F48E6"/>
    <w:rsid w:val="00300F5D"/>
    <w:rsid w:val="00301FE0"/>
    <w:rsid w:val="003044AB"/>
    <w:rsid w:val="00311CDD"/>
    <w:rsid w:val="00341475"/>
    <w:rsid w:val="00347205"/>
    <w:rsid w:val="00351F3A"/>
    <w:rsid w:val="00352B81"/>
    <w:rsid w:val="00376D2A"/>
    <w:rsid w:val="00381A26"/>
    <w:rsid w:val="00394757"/>
    <w:rsid w:val="003A0150"/>
    <w:rsid w:val="003C1D96"/>
    <w:rsid w:val="003C3417"/>
    <w:rsid w:val="003E24DF"/>
    <w:rsid w:val="003F0C06"/>
    <w:rsid w:val="0041428F"/>
    <w:rsid w:val="0044788F"/>
    <w:rsid w:val="00453CE7"/>
    <w:rsid w:val="004A2B0D"/>
    <w:rsid w:val="004B67C6"/>
    <w:rsid w:val="004E1B72"/>
    <w:rsid w:val="00537212"/>
    <w:rsid w:val="00545373"/>
    <w:rsid w:val="00592E0F"/>
    <w:rsid w:val="005A253C"/>
    <w:rsid w:val="005C2210"/>
    <w:rsid w:val="005C56FA"/>
    <w:rsid w:val="00615018"/>
    <w:rsid w:val="0062009E"/>
    <w:rsid w:val="0062123A"/>
    <w:rsid w:val="00646E75"/>
    <w:rsid w:val="00680D15"/>
    <w:rsid w:val="00695537"/>
    <w:rsid w:val="006F6F10"/>
    <w:rsid w:val="007272A5"/>
    <w:rsid w:val="00733033"/>
    <w:rsid w:val="007377B6"/>
    <w:rsid w:val="00755544"/>
    <w:rsid w:val="00783E79"/>
    <w:rsid w:val="00790222"/>
    <w:rsid w:val="00791284"/>
    <w:rsid w:val="007A24E7"/>
    <w:rsid w:val="007B5AE8"/>
    <w:rsid w:val="007D0375"/>
    <w:rsid w:val="007F5192"/>
    <w:rsid w:val="008004F8"/>
    <w:rsid w:val="00810A4B"/>
    <w:rsid w:val="0081756D"/>
    <w:rsid w:val="00831721"/>
    <w:rsid w:val="00862A06"/>
    <w:rsid w:val="008821AC"/>
    <w:rsid w:val="00884033"/>
    <w:rsid w:val="008B7836"/>
    <w:rsid w:val="00900047"/>
    <w:rsid w:val="0090587E"/>
    <w:rsid w:val="00937FE9"/>
    <w:rsid w:val="009454B0"/>
    <w:rsid w:val="00945C9C"/>
    <w:rsid w:val="009B5D5A"/>
    <w:rsid w:val="009C62FD"/>
    <w:rsid w:val="009E14F4"/>
    <w:rsid w:val="009E15E9"/>
    <w:rsid w:val="009F3A05"/>
    <w:rsid w:val="00A26FE7"/>
    <w:rsid w:val="00A535B8"/>
    <w:rsid w:val="00A63DAC"/>
    <w:rsid w:val="00A66B18"/>
    <w:rsid w:val="00A6783B"/>
    <w:rsid w:val="00A75CE0"/>
    <w:rsid w:val="00A82828"/>
    <w:rsid w:val="00A917A4"/>
    <w:rsid w:val="00A92C7A"/>
    <w:rsid w:val="00A96CF8"/>
    <w:rsid w:val="00AA089B"/>
    <w:rsid w:val="00AE1388"/>
    <w:rsid w:val="00AF3982"/>
    <w:rsid w:val="00B00502"/>
    <w:rsid w:val="00B154DC"/>
    <w:rsid w:val="00B23A0D"/>
    <w:rsid w:val="00B50294"/>
    <w:rsid w:val="00B57D6E"/>
    <w:rsid w:val="00B70B43"/>
    <w:rsid w:val="00B93312"/>
    <w:rsid w:val="00BC7B73"/>
    <w:rsid w:val="00BE7F47"/>
    <w:rsid w:val="00C1609F"/>
    <w:rsid w:val="00C35CF3"/>
    <w:rsid w:val="00C701F7"/>
    <w:rsid w:val="00C70786"/>
    <w:rsid w:val="00CA0EC5"/>
    <w:rsid w:val="00CF7CAF"/>
    <w:rsid w:val="00D10958"/>
    <w:rsid w:val="00D232B4"/>
    <w:rsid w:val="00D40A32"/>
    <w:rsid w:val="00D66593"/>
    <w:rsid w:val="00D973D5"/>
    <w:rsid w:val="00DE6DA2"/>
    <w:rsid w:val="00DF2D30"/>
    <w:rsid w:val="00DF3571"/>
    <w:rsid w:val="00E26819"/>
    <w:rsid w:val="00E40295"/>
    <w:rsid w:val="00E433C7"/>
    <w:rsid w:val="00E4786A"/>
    <w:rsid w:val="00E55D74"/>
    <w:rsid w:val="00E6540C"/>
    <w:rsid w:val="00E7536B"/>
    <w:rsid w:val="00E75F6A"/>
    <w:rsid w:val="00E80707"/>
    <w:rsid w:val="00E81E2A"/>
    <w:rsid w:val="00E9626F"/>
    <w:rsid w:val="00EB6A15"/>
    <w:rsid w:val="00ED25C1"/>
    <w:rsid w:val="00ED750C"/>
    <w:rsid w:val="00EE0952"/>
    <w:rsid w:val="00F024FE"/>
    <w:rsid w:val="00F25707"/>
    <w:rsid w:val="00F64ABA"/>
    <w:rsid w:val="00F65635"/>
    <w:rsid w:val="00FB5C3A"/>
    <w:rsid w:val="00FD614A"/>
    <w:rsid w:val="00FD7CBD"/>
    <w:rsid w:val="00FE0F43"/>
    <w:rsid w:val="00FE14C7"/>
    <w:rsid w:val="00FF7A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DE36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Titre1">
    <w:name w:val="heading 1"/>
    <w:basedOn w:val="Normal"/>
    <w:next w:val="Normal"/>
    <w:link w:val="Titre1C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Titre3">
    <w:name w:val="heading 3"/>
    <w:basedOn w:val="Normal"/>
    <w:next w:val="Normal"/>
    <w:link w:val="Titre3Car"/>
    <w:uiPriority w:val="9"/>
    <w:semiHidden/>
    <w:qFormat/>
    <w:rsid w:val="003C3417"/>
    <w:pPr>
      <w:keepNext/>
      <w:keepLines/>
      <w:spacing w:after="0"/>
      <w:outlineLvl w:val="2"/>
    </w:pPr>
    <w:rPr>
      <w:rFonts w:asciiTheme="majorHAnsi" w:eastAsiaTheme="majorEastAsia" w:hAnsiTheme="majorHAnsi" w:cstheme="majorBidi"/>
      <w:color w:val="0B1F36"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d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delogo">
    <w:name w:val="Caractère de logo"/>
    <w:basedOn w:val="Policepardfaut"/>
    <w:link w:val="Logo"/>
    <w:rsid w:val="00AA089B"/>
    <w:rPr>
      <w:rFonts w:eastAsiaTheme="minorHAnsi" w:hAnsi="Calibri"/>
      <w:b/>
      <w:bCs/>
      <w:color w:val="FFFFFF" w:themeColor="background1"/>
      <w:spacing w:val="120"/>
      <w:kern w:val="24"/>
      <w:sz w:val="44"/>
      <w:szCs w:val="48"/>
    </w:rPr>
  </w:style>
  <w:style w:type="character" w:customStyle="1" w:styleId="Titre3Car">
    <w:name w:val="Titre 3 Car"/>
    <w:basedOn w:val="Policepardfaut"/>
    <w:link w:val="Titre3"/>
    <w:uiPriority w:val="9"/>
    <w:semiHidden/>
    <w:rsid w:val="003C3417"/>
    <w:rPr>
      <w:rFonts w:asciiTheme="majorHAnsi" w:eastAsiaTheme="majorEastAsia" w:hAnsiTheme="majorHAnsi" w:cstheme="majorBidi"/>
      <w:color w:val="0B1F36" w:themeColor="accent1" w:themeShade="7F"/>
      <w:kern w:val="20"/>
    </w:rPr>
  </w:style>
  <w:style w:type="paragraph" w:customStyle="1" w:styleId="EdfParagraphe">
    <w:name w:val="Edf Paragraphe"/>
    <w:rsid w:val="003C3417"/>
    <w:pPr>
      <w:keepLines/>
      <w:suppressAutoHyphens/>
      <w:spacing w:line="280" w:lineRule="atLeast"/>
      <w:jc w:val="both"/>
    </w:pPr>
    <w:rPr>
      <w:rFonts w:ascii="Arial" w:eastAsia="Times New Roman" w:hAnsi="Arial" w:cs="Times New Roman"/>
      <w:sz w:val="18"/>
      <w:szCs w:val="20"/>
      <w:lang w:eastAsia="fr-FR"/>
    </w:rPr>
  </w:style>
  <w:style w:type="character" w:styleId="Lienhypertexte">
    <w:name w:val="Hyperlink"/>
    <w:uiPriority w:val="99"/>
    <w:rsid w:val="003C3417"/>
    <w:rPr>
      <w:color w:val="0000FF"/>
      <w:u w:val="single"/>
    </w:rPr>
  </w:style>
  <w:style w:type="paragraph" w:styleId="Titre">
    <w:name w:val="Title"/>
    <w:next w:val="EdfParagraphe"/>
    <w:link w:val="TitreCar"/>
    <w:qFormat/>
    <w:rsid w:val="003C3417"/>
    <w:pPr>
      <w:keepNext/>
      <w:keepLines/>
      <w:suppressAutoHyphens/>
      <w:spacing w:before="180" w:after="120"/>
      <w:jc w:val="center"/>
    </w:pPr>
    <w:rPr>
      <w:rFonts w:ascii="Arial" w:eastAsia="Times New Roman" w:hAnsi="Arial" w:cs="Arial"/>
      <w:b/>
      <w:bCs/>
      <w:caps/>
      <w:szCs w:val="32"/>
      <w:lang w:eastAsia="fr-FR"/>
    </w:rPr>
  </w:style>
  <w:style w:type="character" w:customStyle="1" w:styleId="TitreCar">
    <w:name w:val="Titre Car"/>
    <w:basedOn w:val="Policepardfaut"/>
    <w:link w:val="Titre"/>
    <w:rsid w:val="003C3417"/>
    <w:rPr>
      <w:rFonts w:ascii="Arial" w:eastAsia="Times New Roman" w:hAnsi="Arial" w:cs="Arial"/>
      <w:b/>
      <w:bCs/>
      <w:caps/>
      <w:szCs w:val="32"/>
      <w:lang w:eastAsia="fr-FR"/>
    </w:rPr>
  </w:style>
  <w:style w:type="paragraph" w:styleId="Paragraphedeliste">
    <w:name w:val="List Paragraph"/>
    <w:basedOn w:val="Normal"/>
    <w:uiPriority w:val="34"/>
    <w:semiHidden/>
    <w:rsid w:val="000F23E9"/>
    <w:pPr>
      <w:contextualSpacing/>
    </w:pPr>
  </w:style>
  <w:style w:type="character" w:styleId="Mentionnonrsolue">
    <w:name w:val="Unresolved Mention"/>
    <w:basedOn w:val="Policepardfaut"/>
    <w:uiPriority w:val="99"/>
    <w:semiHidden/>
    <w:rsid w:val="00FF7A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hyperlink" Target="http://broker.assurmer.fr\rdweb"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64.jfif"/></Relationships>
</file>

<file path=word/_rels/header1.xml.rels><?xml version="1.0" encoding="UTF-8" standalone="yes"?>
<Relationships xmlns="http://schemas.openxmlformats.org/package/2006/relationships"><Relationship Id="rId2" Type="http://schemas.openxmlformats.org/officeDocument/2006/relationships/image" Target="media/image63.png"/><Relationship Id="rId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12982\AppData\Roaming\Microsoft\Templates\Lettre%20&#224;%20en-t&#234;te%20Courbe%20bleue.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9AD5B772-CEB6-477F-97A8-F3B124184A2F}">
  <ds:schemaRefs>
    <ds:schemaRef ds:uri="http://schemas.openxmlformats.org/officeDocument/2006/bibliography"/>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Lettre à en-tête Courbe bleue</Template>
  <TotalTime>0</TotalTime>
  <Pages>1</Pages>
  <Words>1294</Words>
  <Characters>7117</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2023-12-23T20:38:00Z</dcterms:created>
  <dcterms:modified xsi:type="dcterms:W3CDTF">2023-12-28T23:25:00Z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SIP_Label_2d26f538-337a-4593-a7e6-123667b1a538_Enabled">
    <vt:lpwstr>true</vt:lpwstr>
  </property>
  <property fmtid="{D5CDD505-2E9C-101B-9397-08002B2CF9AE}" pid="4" name="MSIP_Label_2d26f538-337a-4593-a7e6-123667b1a538_SetDate">
    <vt:lpwstr>2023-09-22T08:06:16Z</vt:lpwstr>
  </property>
  <property fmtid="{D5CDD505-2E9C-101B-9397-08002B2CF9AE}" pid="5" name="MSIP_Label_2d26f538-337a-4593-a7e6-123667b1a538_Method">
    <vt:lpwstr>Standard</vt:lpwstr>
  </property>
  <property fmtid="{D5CDD505-2E9C-101B-9397-08002B2CF9AE}" pid="6" name="MSIP_Label_2d26f538-337a-4593-a7e6-123667b1a538_Name">
    <vt:lpwstr>C1 Interne</vt:lpwstr>
  </property>
  <property fmtid="{D5CDD505-2E9C-101B-9397-08002B2CF9AE}" pid="7" name="MSIP_Label_2d26f538-337a-4593-a7e6-123667b1a538_SiteId">
    <vt:lpwstr>e242425b-70fc-44dc-9ddf-c21e304e6c80</vt:lpwstr>
  </property>
  <property fmtid="{D5CDD505-2E9C-101B-9397-08002B2CF9AE}" pid="8" name="MSIP_Label_2d26f538-337a-4593-a7e6-123667b1a538_ActionId">
    <vt:lpwstr>42241bcf-ab4b-46ff-b9c3-8bf4c4b6255e</vt:lpwstr>
  </property>
  <property fmtid="{D5CDD505-2E9C-101B-9397-08002B2CF9AE}" pid="9" name="MSIP_Label_2d26f538-337a-4593-a7e6-123667b1a538_ContentBits">
    <vt:lpwstr>0</vt:lpwstr>
  </property>
</Properties>
</file>